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9453" w14:textId="77777777" w:rsidR="00743BC6" w:rsidRDefault="00F874DE" w:rsidP="00743BC6">
      <w:pPr>
        <w:jc w:val="center"/>
        <w:rPr>
          <w:noProof/>
        </w:rPr>
      </w:pPr>
      <w:r>
        <w:rPr>
          <w:noProof/>
        </w:rPr>
        <w:drawing>
          <wp:inline distT="0" distB="0" distL="0" distR="0" wp14:anchorId="3760547D" wp14:editId="059604B9">
            <wp:extent cx="1971675" cy="2081220"/>
            <wp:effectExtent l="0" t="0" r="0" b="0"/>
            <wp:docPr id="41" name="Resim 4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913" cy="2088860"/>
                    </a:xfrm>
                    <a:prstGeom prst="rect">
                      <a:avLst/>
                    </a:prstGeom>
                    <a:noFill/>
                    <a:ln>
                      <a:noFill/>
                    </a:ln>
                  </pic:spPr>
                </pic:pic>
              </a:graphicData>
            </a:graphic>
          </wp:inline>
        </w:drawing>
      </w:r>
    </w:p>
    <w:p w14:paraId="7FEA1A93" w14:textId="77777777" w:rsidR="00D7033B" w:rsidRPr="000B3B9D" w:rsidRDefault="00D7033B" w:rsidP="00D7033B">
      <w:pPr>
        <w:jc w:val="center"/>
        <w:rPr>
          <w:b/>
          <w:sz w:val="26"/>
          <w:szCs w:val="26"/>
        </w:rPr>
      </w:pPr>
      <w:r>
        <w:rPr>
          <w:b/>
          <w:sz w:val="26"/>
          <w:szCs w:val="26"/>
        </w:rPr>
        <w:t>KAHRAMANMARAŞ SÜTÇÜ İMAM</w:t>
      </w:r>
      <w:r w:rsidRPr="000B3B9D">
        <w:rPr>
          <w:b/>
          <w:sz w:val="26"/>
          <w:szCs w:val="26"/>
        </w:rPr>
        <w:t xml:space="preserve"> ÜNİVERSİTESİ</w:t>
      </w:r>
    </w:p>
    <w:p w14:paraId="530A854B" w14:textId="77777777" w:rsidR="00D7033B" w:rsidRDefault="00D7033B" w:rsidP="00D7033B">
      <w:pPr>
        <w:jc w:val="center"/>
        <w:rPr>
          <w:b/>
          <w:sz w:val="26"/>
          <w:szCs w:val="26"/>
        </w:rPr>
      </w:pPr>
      <w:r>
        <w:rPr>
          <w:b/>
          <w:sz w:val="26"/>
          <w:szCs w:val="26"/>
        </w:rPr>
        <w:t>MÜHENDİSLİK VE MİMARLIK FAKÜLTESİ</w:t>
      </w:r>
    </w:p>
    <w:p w14:paraId="55A86CE1" w14:textId="77777777" w:rsidR="00D7033B" w:rsidRPr="000B3B9D" w:rsidRDefault="00D7033B" w:rsidP="00D7033B">
      <w:pPr>
        <w:jc w:val="center"/>
        <w:rPr>
          <w:b/>
          <w:sz w:val="26"/>
          <w:szCs w:val="26"/>
        </w:rPr>
      </w:pPr>
      <w:r>
        <w:rPr>
          <w:b/>
          <w:sz w:val="26"/>
          <w:szCs w:val="26"/>
        </w:rPr>
        <w:t>BİLGİSAYAR MÜHENDİSLİĞİ BÖLÜMÜ</w:t>
      </w:r>
    </w:p>
    <w:p w14:paraId="3965DD63" w14:textId="45C7B6F2" w:rsidR="00D7033B" w:rsidRPr="000B3B9D" w:rsidRDefault="0061128F" w:rsidP="00D7033B">
      <w:pPr>
        <w:jc w:val="center"/>
        <w:rPr>
          <w:b/>
          <w:sz w:val="26"/>
          <w:szCs w:val="26"/>
        </w:rPr>
      </w:pPr>
      <w:r>
        <w:rPr>
          <w:b/>
          <w:sz w:val="26"/>
          <w:szCs w:val="26"/>
        </w:rPr>
        <w:t>MAKİNE ÖĞRENMESİ DERSİ PROJESİ</w:t>
      </w:r>
    </w:p>
    <w:p w14:paraId="13EAFD27" w14:textId="77777777" w:rsidR="00D7033B" w:rsidRDefault="00D7033B" w:rsidP="00C6632F">
      <w:pPr>
        <w:jc w:val="center"/>
        <w:rPr>
          <w:b/>
          <w:sz w:val="26"/>
          <w:szCs w:val="26"/>
        </w:rPr>
      </w:pPr>
    </w:p>
    <w:p w14:paraId="38FE8102" w14:textId="77777777" w:rsidR="00D7033B" w:rsidRDefault="00D7033B" w:rsidP="00C6632F">
      <w:pPr>
        <w:jc w:val="center"/>
        <w:rPr>
          <w:b/>
          <w:sz w:val="26"/>
          <w:szCs w:val="26"/>
        </w:rPr>
      </w:pPr>
    </w:p>
    <w:p w14:paraId="16A7FA47" w14:textId="0E29F394" w:rsidR="00191BE2" w:rsidRPr="000B3B9D" w:rsidRDefault="0061128F" w:rsidP="00C6632F">
      <w:pPr>
        <w:jc w:val="center"/>
        <w:rPr>
          <w:b/>
          <w:sz w:val="26"/>
          <w:szCs w:val="26"/>
        </w:rPr>
      </w:pPr>
      <w:r>
        <w:rPr>
          <w:b/>
          <w:sz w:val="26"/>
          <w:szCs w:val="26"/>
        </w:rPr>
        <w:t>MAKİNE ÖĞRENMESİ YÖNTEMLERİ İLE İŞARET DİLİ TANIMA</w:t>
      </w:r>
    </w:p>
    <w:p w14:paraId="45393362" w14:textId="77777777" w:rsidR="002E0BE4" w:rsidRPr="000B3B9D" w:rsidRDefault="002E0BE4" w:rsidP="00C6632F">
      <w:pPr>
        <w:jc w:val="center"/>
        <w:rPr>
          <w:b/>
          <w:sz w:val="26"/>
          <w:szCs w:val="26"/>
        </w:rPr>
      </w:pPr>
    </w:p>
    <w:p w14:paraId="3E751C48" w14:textId="77777777" w:rsidR="00797963" w:rsidRPr="000B3B9D" w:rsidRDefault="00605AF1" w:rsidP="00D7033B">
      <w:pPr>
        <w:tabs>
          <w:tab w:val="left" w:pos="6195"/>
        </w:tabs>
        <w:rPr>
          <w:b/>
          <w:sz w:val="26"/>
          <w:szCs w:val="26"/>
        </w:rPr>
      </w:pPr>
      <w:r>
        <w:rPr>
          <w:b/>
          <w:sz w:val="26"/>
          <w:szCs w:val="26"/>
        </w:rPr>
        <w:tab/>
      </w:r>
    </w:p>
    <w:p w14:paraId="2DCABC4A" w14:textId="51FF991A" w:rsidR="00797963" w:rsidRDefault="0061128F" w:rsidP="0055000C">
      <w:pPr>
        <w:jc w:val="center"/>
        <w:rPr>
          <w:b/>
          <w:sz w:val="26"/>
          <w:szCs w:val="26"/>
        </w:rPr>
      </w:pPr>
      <w:r>
        <w:rPr>
          <w:b/>
          <w:sz w:val="26"/>
          <w:szCs w:val="26"/>
        </w:rPr>
        <w:t>AHMET ÖZBERK</w:t>
      </w:r>
      <w:r w:rsidR="004E472F">
        <w:rPr>
          <w:b/>
          <w:sz w:val="26"/>
          <w:szCs w:val="26"/>
        </w:rPr>
        <w:t xml:space="preserve">, </w:t>
      </w:r>
      <w:r>
        <w:rPr>
          <w:b/>
          <w:sz w:val="26"/>
          <w:szCs w:val="26"/>
        </w:rPr>
        <w:t>18110131310</w:t>
      </w:r>
    </w:p>
    <w:p w14:paraId="55A15A81" w14:textId="5AF500F5" w:rsidR="0061128F" w:rsidRDefault="0061128F" w:rsidP="0055000C">
      <w:pPr>
        <w:jc w:val="center"/>
        <w:rPr>
          <w:b/>
          <w:sz w:val="26"/>
          <w:szCs w:val="26"/>
        </w:rPr>
      </w:pPr>
      <w:r>
        <w:rPr>
          <w:b/>
          <w:sz w:val="26"/>
          <w:szCs w:val="26"/>
        </w:rPr>
        <w:t>ABDURRAHMAN KARAOĞLU, 18110131307</w:t>
      </w:r>
    </w:p>
    <w:p w14:paraId="55A63D52" w14:textId="02A3FA26" w:rsidR="00797963" w:rsidRDefault="0061128F" w:rsidP="0055000C">
      <w:pPr>
        <w:jc w:val="center"/>
        <w:rPr>
          <w:b/>
          <w:sz w:val="26"/>
          <w:szCs w:val="26"/>
        </w:rPr>
      </w:pPr>
      <w:proofErr w:type="spellStart"/>
      <w:proofErr w:type="gramStart"/>
      <w:r>
        <w:rPr>
          <w:b/>
          <w:sz w:val="26"/>
          <w:szCs w:val="26"/>
        </w:rPr>
        <w:t>Dr.Öğr.Üyesi</w:t>
      </w:r>
      <w:proofErr w:type="spellEnd"/>
      <w:proofErr w:type="gramEnd"/>
      <w:r>
        <w:rPr>
          <w:b/>
          <w:sz w:val="26"/>
          <w:szCs w:val="26"/>
        </w:rPr>
        <w:t xml:space="preserve"> YAVUZ CANBAY</w:t>
      </w:r>
    </w:p>
    <w:p w14:paraId="658B55D8" w14:textId="77777777" w:rsidR="00D7033B" w:rsidRPr="000B3B9D" w:rsidRDefault="00D7033B" w:rsidP="0055000C">
      <w:pPr>
        <w:jc w:val="center"/>
        <w:rPr>
          <w:b/>
          <w:sz w:val="26"/>
          <w:szCs w:val="26"/>
        </w:rPr>
      </w:pPr>
    </w:p>
    <w:p w14:paraId="2D691E41" w14:textId="77777777" w:rsidR="002E0BE4" w:rsidRDefault="002E0BE4" w:rsidP="0055000C">
      <w:pPr>
        <w:jc w:val="center"/>
        <w:rPr>
          <w:b/>
          <w:sz w:val="26"/>
          <w:szCs w:val="26"/>
        </w:rPr>
      </w:pPr>
    </w:p>
    <w:p w14:paraId="34BA74D6" w14:textId="77777777" w:rsidR="00605AF1" w:rsidRDefault="00605AF1" w:rsidP="0055000C">
      <w:pPr>
        <w:jc w:val="center"/>
        <w:rPr>
          <w:b/>
          <w:sz w:val="44"/>
          <w:szCs w:val="26"/>
        </w:rPr>
      </w:pPr>
    </w:p>
    <w:p w14:paraId="70210BAF" w14:textId="6C3D512F" w:rsidR="00CC5123" w:rsidRDefault="0061128F" w:rsidP="00D7033B">
      <w:pPr>
        <w:jc w:val="center"/>
        <w:rPr>
          <w:b/>
          <w:sz w:val="26"/>
          <w:szCs w:val="26"/>
        </w:rPr>
        <w:sectPr w:rsidR="00CC5123" w:rsidSect="00CC5123">
          <w:headerReference w:type="even" r:id="rId9"/>
          <w:headerReference w:type="default" r:id="rId10"/>
          <w:pgSz w:w="11900" w:h="16840"/>
          <w:pgMar w:top="1701" w:right="1559" w:bottom="1134" w:left="1559" w:header="1134" w:footer="0" w:gutter="0"/>
          <w:pgNumType w:fmt="lowerRoman" w:start="1"/>
          <w:cols w:space="708"/>
          <w:noEndnote/>
          <w:titlePg/>
          <w:docGrid w:linePitch="299"/>
        </w:sectPr>
      </w:pPr>
      <w:r>
        <w:rPr>
          <w:b/>
          <w:sz w:val="26"/>
          <w:szCs w:val="26"/>
        </w:rPr>
        <w:t>OCAK</w:t>
      </w:r>
      <w:r w:rsidR="00743BC6">
        <w:rPr>
          <w:b/>
          <w:sz w:val="26"/>
          <w:szCs w:val="26"/>
        </w:rPr>
        <w:t xml:space="preserve"> 20</w:t>
      </w:r>
      <w:r w:rsidR="00F874DE">
        <w:rPr>
          <w:b/>
          <w:sz w:val="26"/>
          <w:szCs w:val="26"/>
        </w:rPr>
        <w:t>2</w:t>
      </w:r>
      <w:r>
        <w:rPr>
          <w:b/>
          <w:sz w:val="26"/>
          <w:szCs w:val="26"/>
        </w:rPr>
        <w:t>2</w:t>
      </w:r>
    </w:p>
    <w:p w14:paraId="3ECA1F87" w14:textId="079E128F" w:rsidR="00F874DE" w:rsidRDefault="0061128F" w:rsidP="0036402D">
      <w:pPr>
        <w:tabs>
          <w:tab w:val="left" w:pos="3192"/>
        </w:tabs>
        <w:jc w:val="center"/>
        <w:rPr>
          <w:rFonts w:cs="Arial"/>
          <w:szCs w:val="20"/>
          <w:lang w:val="en-US"/>
        </w:rPr>
      </w:pPr>
      <w:r>
        <w:rPr>
          <w:rFonts w:cs="Arial"/>
          <w:szCs w:val="20"/>
          <w:lang w:val="en-US"/>
        </w:rPr>
        <w:lastRenderedPageBreak/>
        <w:t>MAKİNE ÖĞRENMESİ YÖNTEMLERİ İLE İŞARET DİLİ TANIMA</w:t>
      </w:r>
    </w:p>
    <w:p w14:paraId="6B2847B2" w14:textId="57FBCA5D" w:rsidR="0036402D" w:rsidRPr="0036402D" w:rsidRDefault="00F874DE" w:rsidP="0036402D">
      <w:pPr>
        <w:tabs>
          <w:tab w:val="left" w:pos="3192"/>
        </w:tabs>
        <w:jc w:val="center"/>
        <w:rPr>
          <w:bCs/>
        </w:rPr>
      </w:pPr>
      <w:r>
        <w:rPr>
          <w:bCs/>
        </w:rPr>
        <w:t xml:space="preserve"> (</w:t>
      </w:r>
      <w:r w:rsidR="008F11E3">
        <w:rPr>
          <w:bCs/>
        </w:rPr>
        <w:t>Makine Öğrenmesi</w:t>
      </w:r>
      <w:r>
        <w:rPr>
          <w:bCs/>
        </w:rPr>
        <w:t xml:space="preserve"> Projesi </w:t>
      </w:r>
      <w:r w:rsidR="008F11E3">
        <w:rPr>
          <w:bCs/>
        </w:rPr>
        <w:t>Raporu</w:t>
      </w:r>
      <w:r w:rsidR="0036402D" w:rsidRPr="0036402D">
        <w:rPr>
          <w:bCs/>
        </w:rPr>
        <w:t>)</w:t>
      </w:r>
    </w:p>
    <w:p w14:paraId="035366B6" w14:textId="7145A0CA" w:rsidR="0036402D" w:rsidRDefault="008F11E3" w:rsidP="0036402D">
      <w:pPr>
        <w:tabs>
          <w:tab w:val="left" w:pos="3192"/>
        </w:tabs>
        <w:spacing w:before="240" w:after="360"/>
        <w:jc w:val="center"/>
        <w:rPr>
          <w:bCs/>
        </w:rPr>
      </w:pPr>
      <w:r>
        <w:rPr>
          <w:bCs/>
        </w:rPr>
        <w:t>Ahmet ÖZBERK</w:t>
      </w:r>
    </w:p>
    <w:p w14:paraId="17365255" w14:textId="211F1091" w:rsidR="008F11E3" w:rsidRPr="0036402D" w:rsidRDefault="008F11E3" w:rsidP="0036402D">
      <w:pPr>
        <w:tabs>
          <w:tab w:val="left" w:pos="3192"/>
        </w:tabs>
        <w:spacing w:before="240" w:after="360"/>
        <w:jc w:val="center"/>
        <w:rPr>
          <w:bCs/>
        </w:rPr>
      </w:pPr>
      <w:r>
        <w:rPr>
          <w:bCs/>
        </w:rPr>
        <w:t>Abdurrahman KARAOĞLU</w:t>
      </w:r>
    </w:p>
    <w:p w14:paraId="31980F16" w14:textId="77777777" w:rsidR="0036402D" w:rsidRPr="0036402D" w:rsidRDefault="00F874DE" w:rsidP="00F874DE">
      <w:pPr>
        <w:tabs>
          <w:tab w:val="left" w:pos="0"/>
          <w:tab w:val="left" w:pos="1892"/>
          <w:tab w:val="center" w:pos="4391"/>
        </w:tabs>
        <w:jc w:val="center"/>
        <w:rPr>
          <w:bCs/>
        </w:rPr>
      </w:pPr>
      <w:r>
        <w:rPr>
          <w:bCs/>
        </w:rPr>
        <w:t>KAHRAMANMARAŞ SÜTÇÜ İMAM</w:t>
      </w:r>
      <w:r w:rsidR="0036402D" w:rsidRPr="0036402D">
        <w:rPr>
          <w:bCs/>
        </w:rPr>
        <w:t xml:space="preserve"> ÜNİVERSİTESİ</w:t>
      </w:r>
    </w:p>
    <w:p w14:paraId="318796F6" w14:textId="77777777" w:rsidR="0036402D" w:rsidRDefault="00F874DE" w:rsidP="0036402D">
      <w:pPr>
        <w:tabs>
          <w:tab w:val="left" w:pos="3192"/>
        </w:tabs>
        <w:jc w:val="center"/>
        <w:rPr>
          <w:bCs/>
        </w:rPr>
      </w:pPr>
      <w:r>
        <w:rPr>
          <w:bCs/>
        </w:rPr>
        <w:t>MÜHENDİSLİK VE MİMARLIK FAKÜLTESİ</w:t>
      </w:r>
    </w:p>
    <w:p w14:paraId="39B72F4A" w14:textId="77777777" w:rsidR="00F874DE" w:rsidRPr="0036402D" w:rsidRDefault="00F874DE" w:rsidP="0036402D">
      <w:pPr>
        <w:tabs>
          <w:tab w:val="left" w:pos="3192"/>
        </w:tabs>
        <w:jc w:val="center"/>
        <w:rPr>
          <w:bCs/>
        </w:rPr>
      </w:pPr>
      <w:r>
        <w:rPr>
          <w:bCs/>
        </w:rPr>
        <w:t>BİLGİSAYAR MÜHENDİSLİĞİ BÖLÜMÜ</w:t>
      </w:r>
    </w:p>
    <w:p w14:paraId="439DEE25" w14:textId="081B663A" w:rsidR="0036402D" w:rsidRPr="0036402D" w:rsidRDefault="008F11E3" w:rsidP="0036402D">
      <w:pPr>
        <w:tabs>
          <w:tab w:val="left" w:pos="3192"/>
        </w:tabs>
        <w:jc w:val="center"/>
        <w:rPr>
          <w:bCs/>
        </w:rPr>
      </w:pPr>
      <w:r>
        <w:rPr>
          <w:bCs/>
        </w:rPr>
        <w:t>Ocak</w:t>
      </w:r>
      <w:r w:rsidR="00320916">
        <w:rPr>
          <w:bCs/>
        </w:rPr>
        <w:t xml:space="preserve"> 2</w:t>
      </w:r>
      <w:r w:rsidR="00F874DE">
        <w:rPr>
          <w:bCs/>
        </w:rPr>
        <w:t>02</w:t>
      </w:r>
      <w:r>
        <w:rPr>
          <w:bCs/>
        </w:rPr>
        <w:t>2</w:t>
      </w:r>
    </w:p>
    <w:p w14:paraId="1CC5C721" w14:textId="77777777" w:rsidR="0036402D" w:rsidRPr="0036402D" w:rsidRDefault="0036402D" w:rsidP="0036402D">
      <w:pPr>
        <w:tabs>
          <w:tab w:val="left" w:pos="3192"/>
          <w:tab w:val="center" w:pos="4110"/>
          <w:tab w:val="left" w:pos="5174"/>
        </w:tabs>
        <w:spacing w:before="360" w:after="360"/>
        <w:jc w:val="center"/>
      </w:pPr>
      <w:r w:rsidRPr="0036402D">
        <w:t>ÖZET</w:t>
      </w:r>
    </w:p>
    <w:p w14:paraId="6A74ED9D" w14:textId="429A8A5C" w:rsidR="0036402D" w:rsidRPr="007E68E2" w:rsidRDefault="007E68E2" w:rsidP="007E68E2">
      <w:pPr>
        <w:jc w:val="both"/>
      </w:pPr>
      <w:r w:rsidRPr="007E68E2">
        <w:t xml:space="preserve">Çalışma kapsamında gerçekleştirilen </w:t>
      </w:r>
      <w:r w:rsidR="008F11E3">
        <w:t xml:space="preserve">projemizde, makine öğrenmesi yöntemleri kullanılarak, kullanıcının hareketlerinde görüntü işleme ve tahmin etmeyi kullanarak işaretleri tanımayı amaçlamaktadır. Makine öğrenmesi, yapay </w:t>
      </w:r>
      <w:proofErr w:type="gramStart"/>
      <w:r w:rsidR="008F11E3">
        <w:t>zeka</w:t>
      </w:r>
      <w:proofErr w:type="gramEnd"/>
      <w:r w:rsidR="008F11E3">
        <w:t xml:space="preserve"> ve veri analizi gibi bir çok alanda, gerek kütüphaneleri gerekse de kendi sistemi ile öncü olan </w:t>
      </w:r>
      <w:proofErr w:type="spellStart"/>
      <w:r w:rsidR="008F11E3">
        <w:t>Python</w:t>
      </w:r>
      <w:proofErr w:type="spellEnd"/>
      <w:r w:rsidR="008F11E3">
        <w:t xml:space="preserve"> programlama dili </w:t>
      </w:r>
      <w:r w:rsidR="008E6B7D">
        <w:t>kullanılmıştır</w:t>
      </w:r>
      <w:r w:rsidR="008F11E3">
        <w:t>.</w:t>
      </w:r>
      <w:r w:rsidR="008E6B7D">
        <w:t xml:space="preserve"> </w:t>
      </w:r>
      <w:r w:rsidR="002406BD">
        <w:t>Proje için kendimizin ürettiği veri seti kullanılarak modelimiz eğitildi. Daha sonra test aşaması gerçekleştirildi.</w:t>
      </w:r>
      <w:r w:rsidR="00EB287C">
        <w:t xml:space="preserve"> </w:t>
      </w:r>
      <w:r w:rsidR="00EB287C" w:rsidRPr="00EB287C">
        <w:t xml:space="preserve">Kamera karşısında yapılan </w:t>
      </w:r>
      <w:r w:rsidR="00EB287C">
        <w:t xml:space="preserve">3 kelimenin </w:t>
      </w:r>
      <w:r w:rsidR="00EB287C" w:rsidRPr="00EB287C">
        <w:t xml:space="preserve">işaret dili hareketleri ile eğitilen CNN + LSTM modellerinde </w:t>
      </w:r>
      <w:proofErr w:type="spellStart"/>
      <w:r w:rsidR="00EB287C" w:rsidRPr="00EB287C">
        <w:t>tahminlemesinde</w:t>
      </w:r>
      <w:proofErr w:type="spellEnd"/>
      <w:r w:rsidR="00EB287C" w:rsidRPr="00EB287C">
        <w:t xml:space="preserve"> </w:t>
      </w:r>
      <w:r w:rsidR="00752996">
        <w:t xml:space="preserve">deneyler </w:t>
      </w:r>
      <w:r w:rsidR="002406BD">
        <w:t xml:space="preserve">ile görülmüştür </w:t>
      </w:r>
      <w:r w:rsidR="00AF1FF3">
        <w:t xml:space="preserve">ki %80 oranında </w:t>
      </w:r>
    </w:p>
    <w:p w14:paraId="22CC9BD2" w14:textId="77777777" w:rsidR="0036402D" w:rsidRPr="0036402D" w:rsidRDefault="0036402D" w:rsidP="0036402D">
      <w:pPr>
        <w:widowControl w:val="0"/>
        <w:autoSpaceDE w:val="0"/>
        <w:autoSpaceDN w:val="0"/>
        <w:adjustRightInd w:val="0"/>
        <w:ind w:left="588"/>
        <w:jc w:val="both"/>
        <w:rPr>
          <w:rFonts w:cs="Arial"/>
        </w:rPr>
      </w:pPr>
    </w:p>
    <w:p w14:paraId="1E827D77" w14:textId="77777777" w:rsidR="0036402D" w:rsidRPr="0036402D" w:rsidRDefault="0036402D" w:rsidP="0036402D">
      <w:pPr>
        <w:widowControl w:val="0"/>
        <w:autoSpaceDE w:val="0"/>
        <w:autoSpaceDN w:val="0"/>
        <w:adjustRightInd w:val="0"/>
        <w:ind w:left="588"/>
        <w:jc w:val="both"/>
        <w:rPr>
          <w:rFonts w:cs="Arial"/>
        </w:rPr>
      </w:pPr>
    </w:p>
    <w:p w14:paraId="0F13FE39" w14:textId="77777777" w:rsidR="0036402D" w:rsidRPr="0036402D" w:rsidRDefault="0036402D" w:rsidP="0036402D">
      <w:pPr>
        <w:widowControl w:val="0"/>
        <w:autoSpaceDE w:val="0"/>
        <w:autoSpaceDN w:val="0"/>
        <w:adjustRightInd w:val="0"/>
        <w:ind w:left="588"/>
        <w:jc w:val="both"/>
        <w:rPr>
          <w:rFonts w:cs="Arial"/>
        </w:rPr>
      </w:pPr>
    </w:p>
    <w:p w14:paraId="0D0C88D5" w14:textId="77777777" w:rsidR="0036402D" w:rsidRPr="0036402D" w:rsidRDefault="0036402D" w:rsidP="0036402D">
      <w:pPr>
        <w:widowControl w:val="0"/>
        <w:autoSpaceDE w:val="0"/>
        <w:autoSpaceDN w:val="0"/>
        <w:adjustRightInd w:val="0"/>
        <w:ind w:left="588"/>
        <w:jc w:val="both"/>
        <w:rPr>
          <w:rFonts w:cs="Arial"/>
        </w:rPr>
      </w:pPr>
    </w:p>
    <w:p w14:paraId="34EA08BB" w14:textId="77777777" w:rsidR="0036402D" w:rsidRPr="0036402D" w:rsidRDefault="0036402D" w:rsidP="0036402D">
      <w:pPr>
        <w:widowControl w:val="0"/>
        <w:autoSpaceDE w:val="0"/>
        <w:autoSpaceDN w:val="0"/>
        <w:adjustRightInd w:val="0"/>
        <w:ind w:left="588"/>
        <w:jc w:val="both"/>
        <w:rPr>
          <w:rFonts w:cs="Arial"/>
        </w:rPr>
      </w:pPr>
    </w:p>
    <w:p w14:paraId="115DAE00" w14:textId="77777777" w:rsidR="0036402D" w:rsidRDefault="0036402D" w:rsidP="0036402D">
      <w:pPr>
        <w:widowControl w:val="0"/>
        <w:autoSpaceDE w:val="0"/>
        <w:autoSpaceDN w:val="0"/>
        <w:adjustRightInd w:val="0"/>
        <w:ind w:left="588"/>
        <w:jc w:val="both"/>
        <w:rPr>
          <w:rFonts w:cs="Arial"/>
        </w:rPr>
      </w:pPr>
    </w:p>
    <w:p w14:paraId="51E8F517" w14:textId="77777777" w:rsidR="00CB52AB" w:rsidRPr="0036402D" w:rsidRDefault="00CB52AB" w:rsidP="0036402D">
      <w:pPr>
        <w:widowControl w:val="0"/>
        <w:autoSpaceDE w:val="0"/>
        <w:autoSpaceDN w:val="0"/>
        <w:adjustRightInd w:val="0"/>
        <w:ind w:left="588"/>
        <w:jc w:val="both"/>
        <w:rPr>
          <w:rFonts w:cs="Arial"/>
        </w:rPr>
      </w:pPr>
    </w:p>
    <w:p w14:paraId="710F4AF2" w14:textId="77777777" w:rsidR="0036402D" w:rsidRDefault="0036402D" w:rsidP="0036402D">
      <w:pPr>
        <w:widowControl w:val="0"/>
        <w:autoSpaceDE w:val="0"/>
        <w:autoSpaceDN w:val="0"/>
        <w:adjustRightInd w:val="0"/>
        <w:ind w:left="588"/>
        <w:jc w:val="both"/>
        <w:rPr>
          <w:rFonts w:cs="Arial"/>
        </w:rPr>
      </w:pPr>
    </w:p>
    <w:p w14:paraId="72BB0CB7" w14:textId="77777777" w:rsidR="007E68E2" w:rsidRDefault="007E68E2" w:rsidP="0036402D">
      <w:pPr>
        <w:widowControl w:val="0"/>
        <w:autoSpaceDE w:val="0"/>
        <w:autoSpaceDN w:val="0"/>
        <w:adjustRightInd w:val="0"/>
        <w:ind w:left="588"/>
        <w:jc w:val="both"/>
        <w:rPr>
          <w:rFonts w:cs="Arial"/>
        </w:rPr>
      </w:pPr>
    </w:p>
    <w:p w14:paraId="0CE3AA6A" w14:textId="77777777" w:rsidR="007E68E2" w:rsidRDefault="007E68E2" w:rsidP="0036402D">
      <w:pPr>
        <w:widowControl w:val="0"/>
        <w:autoSpaceDE w:val="0"/>
        <w:autoSpaceDN w:val="0"/>
        <w:adjustRightInd w:val="0"/>
        <w:ind w:left="588"/>
        <w:jc w:val="both"/>
        <w:rPr>
          <w:rFonts w:cs="Arial"/>
        </w:rPr>
      </w:pPr>
    </w:p>
    <w:p w14:paraId="150D6792" w14:textId="77777777" w:rsidR="007E68E2" w:rsidRDefault="007E68E2" w:rsidP="0036402D">
      <w:pPr>
        <w:widowControl w:val="0"/>
        <w:autoSpaceDE w:val="0"/>
        <w:autoSpaceDN w:val="0"/>
        <w:adjustRightInd w:val="0"/>
        <w:ind w:left="588"/>
        <w:jc w:val="both"/>
        <w:rPr>
          <w:rFonts w:cs="Arial"/>
        </w:rPr>
      </w:pPr>
    </w:p>
    <w:p w14:paraId="3E4B1552" w14:textId="77777777" w:rsidR="007E68E2" w:rsidRDefault="007E68E2" w:rsidP="0036402D">
      <w:pPr>
        <w:widowControl w:val="0"/>
        <w:autoSpaceDE w:val="0"/>
        <w:autoSpaceDN w:val="0"/>
        <w:adjustRightInd w:val="0"/>
        <w:ind w:left="588"/>
        <w:jc w:val="both"/>
        <w:rPr>
          <w:rFonts w:cs="Arial"/>
        </w:rPr>
      </w:pPr>
    </w:p>
    <w:p w14:paraId="617DB6FD" w14:textId="77777777" w:rsidR="007E68E2" w:rsidRDefault="007E68E2" w:rsidP="0036402D">
      <w:pPr>
        <w:widowControl w:val="0"/>
        <w:autoSpaceDE w:val="0"/>
        <w:autoSpaceDN w:val="0"/>
        <w:adjustRightInd w:val="0"/>
        <w:ind w:left="588"/>
        <w:jc w:val="both"/>
        <w:rPr>
          <w:rFonts w:cs="Arial"/>
        </w:rPr>
      </w:pPr>
    </w:p>
    <w:p w14:paraId="2EE1FDB3" w14:textId="77777777" w:rsidR="007E68E2" w:rsidRDefault="007E68E2" w:rsidP="0036402D">
      <w:pPr>
        <w:widowControl w:val="0"/>
        <w:autoSpaceDE w:val="0"/>
        <w:autoSpaceDN w:val="0"/>
        <w:adjustRightInd w:val="0"/>
        <w:ind w:left="588"/>
        <w:jc w:val="both"/>
        <w:rPr>
          <w:rFonts w:cs="Arial"/>
        </w:rPr>
      </w:pPr>
    </w:p>
    <w:p w14:paraId="2ECE842F" w14:textId="77777777" w:rsidR="007E68E2" w:rsidRDefault="007E68E2" w:rsidP="0036402D">
      <w:pPr>
        <w:widowControl w:val="0"/>
        <w:autoSpaceDE w:val="0"/>
        <w:autoSpaceDN w:val="0"/>
        <w:adjustRightInd w:val="0"/>
        <w:ind w:left="588"/>
        <w:jc w:val="both"/>
        <w:rPr>
          <w:rFonts w:cs="Arial"/>
        </w:rPr>
      </w:pPr>
    </w:p>
    <w:p w14:paraId="43B1D5D7" w14:textId="77777777" w:rsidR="007E68E2" w:rsidRDefault="007E68E2" w:rsidP="0036402D">
      <w:pPr>
        <w:widowControl w:val="0"/>
        <w:autoSpaceDE w:val="0"/>
        <w:autoSpaceDN w:val="0"/>
        <w:adjustRightInd w:val="0"/>
        <w:ind w:left="588"/>
        <w:jc w:val="both"/>
        <w:rPr>
          <w:rFonts w:cs="Arial"/>
        </w:rPr>
      </w:pPr>
    </w:p>
    <w:p w14:paraId="18657FFC" w14:textId="77777777" w:rsidR="007E68E2" w:rsidRDefault="007E68E2" w:rsidP="0036402D">
      <w:pPr>
        <w:widowControl w:val="0"/>
        <w:autoSpaceDE w:val="0"/>
        <w:autoSpaceDN w:val="0"/>
        <w:adjustRightInd w:val="0"/>
        <w:ind w:left="588"/>
        <w:jc w:val="both"/>
        <w:rPr>
          <w:rFonts w:cs="Arial"/>
        </w:rPr>
      </w:pPr>
    </w:p>
    <w:p w14:paraId="08EBA916" w14:textId="77777777" w:rsidR="007E68E2" w:rsidRDefault="007E68E2" w:rsidP="0036402D">
      <w:pPr>
        <w:widowControl w:val="0"/>
        <w:autoSpaceDE w:val="0"/>
        <w:autoSpaceDN w:val="0"/>
        <w:adjustRightInd w:val="0"/>
        <w:ind w:left="588"/>
        <w:jc w:val="both"/>
        <w:rPr>
          <w:rFonts w:cs="Arial"/>
        </w:rPr>
      </w:pPr>
    </w:p>
    <w:p w14:paraId="53C26FDB" w14:textId="77777777" w:rsidR="007E68E2" w:rsidRDefault="007E68E2" w:rsidP="0036402D">
      <w:pPr>
        <w:widowControl w:val="0"/>
        <w:autoSpaceDE w:val="0"/>
        <w:autoSpaceDN w:val="0"/>
        <w:adjustRightInd w:val="0"/>
        <w:ind w:left="588"/>
        <w:jc w:val="both"/>
        <w:rPr>
          <w:rFonts w:cs="Arial"/>
        </w:rPr>
      </w:pPr>
    </w:p>
    <w:p w14:paraId="654A0D9B" w14:textId="77777777" w:rsidR="007E68E2" w:rsidRPr="0036402D" w:rsidRDefault="007E68E2" w:rsidP="0036402D">
      <w:pPr>
        <w:widowControl w:val="0"/>
        <w:autoSpaceDE w:val="0"/>
        <w:autoSpaceDN w:val="0"/>
        <w:adjustRightInd w:val="0"/>
        <w:ind w:left="588"/>
        <w:jc w:val="both"/>
        <w:rPr>
          <w:rFonts w:cs="Arial"/>
        </w:rPr>
      </w:pPr>
    </w:p>
    <w:p w14:paraId="321A6F71" w14:textId="77777777" w:rsidR="0036402D" w:rsidRPr="0036402D" w:rsidRDefault="0036402D" w:rsidP="002406BD">
      <w:pPr>
        <w:widowControl w:val="0"/>
        <w:autoSpaceDE w:val="0"/>
        <w:autoSpaceDN w:val="0"/>
        <w:adjustRightInd w:val="0"/>
        <w:jc w:val="both"/>
        <w:rPr>
          <w:rFonts w:cs="Arial"/>
          <w:sz w:val="28"/>
        </w:rPr>
      </w:pPr>
    </w:p>
    <w:p w14:paraId="3B321F90" w14:textId="77777777" w:rsidR="0036402D" w:rsidRPr="0036402D" w:rsidRDefault="0036402D" w:rsidP="0036402D">
      <w:pPr>
        <w:widowControl w:val="0"/>
        <w:autoSpaceDE w:val="0"/>
        <w:autoSpaceDN w:val="0"/>
        <w:adjustRightInd w:val="0"/>
        <w:ind w:left="588"/>
        <w:jc w:val="both"/>
        <w:rPr>
          <w:rFonts w:cs="Arial"/>
        </w:rPr>
      </w:pPr>
    </w:p>
    <w:tbl>
      <w:tblPr>
        <w:tblW w:w="8931" w:type="dxa"/>
        <w:tblInd w:w="-57" w:type="dxa"/>
        <w:tblLook w:val="00A0" w:firstRow="1" w:lastRow="0" w:firstColumn="1" w:lastColumn="0" w:noHBand="0" w:noVBand="0"/>
      </w:tblPr>
      <w:tblGrid>
        <w:gridCol w:w="2093"/>
        <w:gridCol w:w="236"/>
        <w:gridCol w:w="6602"/>
      </w:tblGrid>
      <w:tr w:rsidR="0036402D" w:rsidRPr="0036402D" w14:paraId="30BF08EC" w14:textId="77777777" w:rsidTr="00D7033B">
        <w:trPr>
          <w:trHeight w:hRule="exact" w:val="366"/>
        </w:trPr>
        <w:tc>
          <w:tcPr>
            <w:tcW w:w="2093" w:type="dxa"/>
          </w:tcPr>
          <w:p w14:paraId="0CF1A52B" w14:textId="77777777" w:rsidR="0036402D" w:rsidRPr="0036402D" w:rsidRDefault="0036402D" w:rsidP="0036402D">
            <w:pPr>
              <w:widowControl w:val="0"/>
              <w:autoSpaceDE w:val="0"/>
              <w:autoSpaceDN w:val="0"/>
              <w:adjustRightInd w:val="0"/>
              <w:spacing w:after="120"/>
              <w:ind w:left="57"/>
              <w:jc w:val="both"/>
              <w:rPr>
                <w:rFonts w:cs="Arial"/>
              </w:rPr>
            </w:pPr>
            <w:r w:rsidRPr="0036402D">
              <w:rPr>
                <w:rFonts w:cs="Arial"/>
              </w:rPr>
              <w:t>Anahtar</w:t>
            </w:r>
            <w:r w:rsidRPr="0036402D">
              <w:rPr>
                <w:rFonts w:cs="Arial"/>
                <w:spacing w:val="-9"/>
              </w:rPr>
              <w:t xml:space="preserve"> </w:t>
            </w:r>
            <w:r w:rsidRPr="0036402D">
              <w:rPr>
                <w:rFonts w:cs="Arial"/>
              </w:rPr>
              <w:t xml:space="preserve">Kelimeler </w:t>
            </w:r>
            <w:r w:rsidRPr="0036402D">
              <w:rPr>
                <w:rFonts w:cs="Arial"/>
                <w:spacing w:val="55"/>
              </w:rPr>
              <w:t xml:space="preserve">  </w:t>
            </w:r>
          </w:p>
        </w:tc>
        <w:tc>
          <w:tcPr>
            <w:tcW w:w="236" w:type="dxa"/>
          </w:tcPr>
          <w:p w14:paraId="2D5A0B89" w14:textId="77777777" w:rsidR="0036402D" w:rsidRPr="0036402D" w:rsidRDefault="0036402D" w:rsidP="0036402D">
            <w:pPr>
              <w:widowControl w:val="0"/>
              <w:autoSpaceDE w:val="0"/>
              <w:autoSpaceDN w:val="0"/>
              <w:adjustRightInd w:val="0"/>
              <w:spacing w:after="120"/>
              <w:ind w:left="-74"/>
              <w:rPr>
                <w:rFonts w:cs="Arial"/>
              </w:rPr>
            </w:pPr>
            <w:r w:rsidRPr="0036402D">
              <w:rPr>
                <w:rFonts w:cs="Arial"/>
              </w:rPr>
              <w:t>:</w:t>
            </w:r>
          </w:p>
        </w:tc>
        <w:tc>
          <w:tcPr>
            <w:tcW w:w="6602" w:type="dxa"/>
          </w:tcPr>
          <w:p w14:paraId="6377505B" w14:textId="2EE79F41" w:rsidR="00752996" w:rsidRDefault="00752996" w:rsidP="00752996">
            <w:pPr>
              <w:pStyle w:val="NormalWeb"/>
            </w:pPr>
            <w:proofErr w:type="spellStart"/>
            <w:r>
              <w:rPr>
                <w:rFonts w:ascii="TimesNewRomanPSMT" w:hAnsi="TimesNewRomanPSMT"/>
                <w:szCs w:val="20"/>
              </w:rPr>
              <w:t>İşaret</w:t>
            </w:r>
            <w:proofErr w:type="spellEnd"/>
            <w:r>
              <w:rPr>
                <w:rFonts w:ascii="TimesNewRomanPSMT" w:hAnsi="TimesNewRomanPSMT"/>
                <w:szCs w:val="20"/>
              </w:rPr>
              <w:t xml:space="preserve"> Dili, CNN, LSTM.</w:t>
            </w:r>
          </w:p>
          <w:p w14:paraId="727940FC" w14:textId="0F8E5C4B" w:rsidR="0036402D" w:rsidRPr="0036402D" w:rsidRDefault="0036402D" w:rsidP="0036402D">
            <w:pPr>
              <w:ind w:left="-113"/>
              <w:jc w:val="both"/>
            </w:pPr>
          </w:p>
        </w:tc>
      </w:tr>
      <w:tr w:rsidR="0036402D" w:rsidRPr="0036402D" w14:paraId="6822AAE8" w14:textId="77777777" w:rsidTr="00D7033B">
        <w:trPr>
          <w:trHeight w:hRule="exact" w:val="340"/>
        </w:trPr>
        <w:tc>
          <w:tcPr>
            <w:tcW w:w="2093" w:type="dxa"/>
          </w:tcPr>
          <w:p w14:paraId="2BC60580" w14:textId="77777777" w:rsidR="0036402D" w:rsidRPr="0036402D" w:rsidRDefault="0036402D" w:rsidP="0036402D">
            <w:pPr>
              <w:widowControl w:val="0"/>
              <w:autoSpaceDE w:val="0"/>
              <w:autoSpaceDN w:val="0"/>
              <w:adjustRightInd w:val="0"/>
              <w:spacing w:after="120"/>
              <w:ind w:left="57"/>
              <w:jc w:val="both"/>
              <w:rPr>
                <w:rFonts w:cs="Arial"/>
              </w:rPr>
            </w:pPr>
            <w:r w:rsidRPr="0036402D">
              <w:rPr>
                <w:rFonts w:cs="Arial"/>
              </w:rPr>
              <w:t>Sayfa</w:t>
            </w:r>
            <w:r w:rsidRPr="0036402D">
              <w:rPr>
                <w:rFonts w:cs="Arial"/>
                <w:spacing w:val="-6"/>
              </w:rPr>
              <w:t xml:space="preserve"> </w:t>
            </w:r>
            <w:r w:rsidRPr="0036402D">
              <w:rPr>
                <w:rFonts w:cs="Arial"/>
              </w:rPr>
              <w:t xml:space="preserve">Adedi             </w:t>
            </w:r>
            <w:r w:rsidRPr="0036402D">
              <w:rPr>
                <w:rFonts w:cs="Arial"/>
                <w:spacing w:val="34"/>
              </w:rPr>
              <w:t xml:space="preserve"> </w:t>
            </w:r>
          </w:p>
        </w:tc>
        <w:tc>
          <w:tcPr>
            <w:tcW w:w="236" w:type="dxa"/>
          </w:tcPr>
          <w:p w14:paraId="66CDC914" w14:textId="77777777" w:rsidR="0036402D" w:rsidRPr="0036402D" w:rsidRDefault="0036402D" w:rsidP="0036402D">
            <w:pPr>
              <w:widowControl w:val="0"/>
              <w:autoSpaceDE w:val="0"/>
              <w:autoSpaceDN w:val="0"/>
              <w:adjustRightInd w:val="0"/>
              <w:spacing w:after="120"/>
              <w:ind w:left="-74"/>
              <w:rPr>
                <w:rFonts w:cs="Arial"/>
              </w:rPr>
            </w:pPr>
            <w:r w:rsidRPr="0036402D">
              <w:rPr>
                <w:rFonts w:cs="Arial"/>
              </w:rPr>
              <w:t>:</w:t>
            </w:r>
          </w:p>
        </w:tc>
        <w:tc>
          <w:tcPr>
            <w:tcW w:w="6602" w:type="dxa"/>
          </w:tcPr>
          <w:p w14:paraId="7FA7EC56" w14:textId="32FA4E67" w:rsidR="0036402D" w:rsidRPr="0036402D" w:rsidRDefault="00B149BB" w:rsidP="0036402D">
            <w:pPr>
              <w:widowControl w:val="0"/>
              <w:autoSpaceDE w:val="0"/>
              <w:autoSpaceDN w:val="0"/>
              <w:adjustRightInd w:val="0"/>
              <w:ind w:left="-113"/>
              <w:jc w:val="both"/>
              <w:rPr>
                <w:rFonts w:cs="Arial"/>
              </w:rPr>
            </w:pPr>
            <w:r>
              <w:rPr>
                <w:rFonts w:cs="Arial"/>
              </w:rPr>
              <w:t xml:space="preserve">  12</w:t>
            </w:r>
          </w:p>
        </w:tc>
      </w:tr>
      <w:tr w:rsidR="0036402D" w:rsidRPr="0036402D" w14:paraId="60201039" w14:textId="77777777" w:rsidTr="00D7033B">
        <w:trPr>
          <w:trHeight w:hRule="exact" w:val="280"/>
        </w:trPr>
        <w:tc>
          <w:tcPr>
            <w:tcW w:w="2093" w:type="dxa"/>
          </w:tcPr>
          <w:p w14:paraId="1503764D" w14:textId="77777777" w:rsidR="0036402D" w:rsidRPr="0036402D" w:rsidRDefault="0095190C" w:rsidP="0036402D">
            <w:pPr>
              <w:widowControl w:val="0"/>
              <w:autoSpaceDE w:val="0"/>
              <w:autoSpaceDN w:val="0"/>
              <w:adjustRightInd w:val="0"/>
              <w:spacing w:after="120"/>
              <w:ind w:left="57"/>
              <w:jc w:val="both"/>
              <w:rPr>
                <w:rFonts w:cs="Arial"/>
              </w:rPr>
            </w:pPr>
            <w:r>
              <w:rPr>
                <w:rFonts w:cs="Arial"/>
              </w:rPr>
              <w:t>Danışman</w:t>
            </w:r>
          </w:p>
        </w:tc>
        <w:tc>
          <w:tcPr>
            <w:tcW w:w="236" w:type="dxa"/>
          </w:tcPr>
          <w:p w14:paraId="40DE30A7" w14:textId="77777777" w:rsidR="0036402D" w:rsidRPr="0036402D" w:rsidRDefault="0036402D" w:rsidP="0036402D">
            <w:pPr>
              <w:widowControl w:val="0"/>
              <w:autoSpaceDE w:val="0"/>
              <w:autoSpaceDN w:val="0"/>
              <w:adjustRightInd w:val="0"/>
              <w:spacing w:after="120"/>
              <w:ind w:left="-74"/>
              <w:rPr>
                <w:rFonts w:cs="Arial"/>
              </w:rPr>
            </w:pPr>
            <w:r w:rsidRPr="0036402D">
              <w:rPr>
                <w:rFonts w:cs="Arial"/>
              </w:rPr>
              <w:t>:</w:t>
            </w:r>
          </w:p>
        </w:tc>
        <w:tc>
          <w:tcPr>
            <w:tcW w:w="6602" w:type="dxa"/>
          </w:tcPr>
          <w:p w14:paraId="2A5AB104" w14:textId="77777777" w:rsidR="00B149BB" w:rsidRPr="00B149BB" w:rsidRDefault="00B149BB" w:rsidP="00B149BB">
            <w:pPr>
              <w:rPr>
                <w:bCs/>
                <w:sz w:val="26"/>
                <w:szCs w:val="26"/>
              </w:rPr>
            </w:pPr>
            <w:proofErr w:type="spellStart"/>
            <w:proofErr w:type="gramStart"/>
            <w:r w:rsidRPr="00B149BB">
              <w:rPr>
                <w:bCs/>
                <w:sz w:val="26"/>
                <w:szCs w:val="26"/>
              </w:rPr>
              <w:t>Dr.Öğr.Üyesi</w:t>
            </w:r>
            <w:proofErr w:type="spellEnd"/>
            <w:proofErr w:type="gramEnd"/>
            <w:r w:rsidRPr="00B149BB">
              <w:rPr>
                <w:bCs/>
                <w:sz w:val="26"/>
                <w:szCs w:val="26"/>
              </w:rPr>
              <w:t xml:space="preserve"> YAVUZ CANBAY</w:t>
            </w:r>
          </w:p>
          <w:p w14:paraId="26FD57DA" w14:textId="70272F9E" w:rsidR="0036402D" w:rsidRPr="00B149BB" w:rsidRDefault="0036402D" w:rsidP="007E68E2">
            <w:pPr>
              <w:widowControl w:val="0"/>
              <w:autoSpaceDE w:val="0"/>
              <w:autoSpaceDN w:val="0"/>
              <w:adjustRightInd w:val="0"/>
              <w:ind w:left="-113"/>
              <w:jc w:val="both"/>
              <w:rPr>
                <w:rFonts w:cs="Arial"/>
                <w:bCs/>
              </w:rPr>
            </w:pPr>
          </w:p>
        </w:tc>
      </w:tr>
    </w:tbl>
    <w:p w14:paraId="1F05EF37" w14:textId="77777777" w:rsidR="00657018" w:rsidRPr="000B3B9D" w:rsidRDefault="00657018" w:rsidP="00243650">
      <w:pPr>
        <w:autoSpaceDE w:val="0"/>
        <w:autoSpaceDN w:val="0"/>
        <w:adjustRightInd w:val="0"/>
        <w:jc w:val="both"/>
        <w:rPr>
          <w:color w:val="000000"/>
        </w:rPr>
      </w:pPr>
    </w:p>
    <w:p w14:paraId="41B6E307" w14:textId="77777777" w:rsidR="007F7671" w:rsidRDefault="007F7671" w:rsidP="007F7671">
      <w:pPr>
        <w:widowControl w:val="0"/>
        <w:autoSpaceDE w:val="0"/>
        <w:autoSpaceDN w:val="0"/>
        <w:adjustRightInd w:val="0"/>
        <w:spacing w:before="29" w:line="271" w:lineRule="exact"/>
        <w:jc w:val="center"/>
      </w:pPr>
      <w:r>
        <w:rPr>
          <w:b/>
          <w:bCs/>
          <w:w w:val="99"/>
          <w:position w:val="-1"/>
        </w:rPr>
        <w:lastRenderedPageBreak/>
        <w:t>İÇİNDE</w:t>
      </w:r>
      <w:r>
        <w:rPr>
          <w:b/>
          <w:bCs/>
          <w:spacing w:val="1"/>
          <w:w w:val="99"/>
          <w:position w:val="-1"/>
        </w:rPr>
        <w:t>Kİ</w:t>
      </w:r>
      <w:r>
        <w:rPr>
          <w:b/>
          <w:bCs/>
          <w:w w:val="99"/>
          <w:position w:val="-1"/>
        </w:rPr>
        <w:t>LER</w:t>
      </w:r>
    </w:p>
    <w:p w14:paraId="2030596A" w14:textId="77777777" w:rsidR="007F7671" w:rsidRDefault="007F7671" w:rsidP="00C2002B">
      <w:pPr>
        <w:widowControl w:val="0"/>
        <w:autoSpaceDE w:val="0"/>
        <w:autoSpaceDN w:val="0"/>
        <w:adjustRightInd w:val="0"/>
        <w:rPr>
          <w:sz w:val="19"/>
          <w:szCs w:val="19"/>
        </w:rPr>
      </w:pPr>
    </w:p>
    <w:p w14:paraId="79E2F120" w14:textId="77777777" w:rsidR="007F7671" w:rsidRDefault="002F571F" w:rsidP="002F571F">
      <w:pPr>
        <w:widowControl w:val="0"/>
        <w:autoSpaceDE w:val="0"/>
        <w:autoSpaceDN w:val="0"/>
        <w:adjustRightInd w:val="0"/>
        <w:ind w:left="588"/>
        <w:jc w:val="right"/>
        <w:rPr>
          <w:b/>
          <w:bCs/>
        </w:rPr>
      </w:pPr>
      <w:r>
        <w:rPr>
          <w:b/>
          <w:bCs/>
        </w:rPr>
        <w:t xml:space="preserve">  </w:t>
      </w:r>
      <w:r w:rsidR="007F7671">
        <w:rPr>
          <w:b/>
          <w:bCs/>
        </w:rPr>
        <w:t xml:space="preserve">Sayfa </w:t>
      </w:r>
    </w:p>
    <w:p w14:paraId="12494C9E" w14:textId="77777777" w:rsidR="002F571F" w:rsidRDefault="002F571F" w:rsidP="002F571F">
      <w:pPr>
        <w:widowControl w:val="0"/>
        <w:autoSpaceDE w:val="0"/>
        <w:autoSpaceDN w:val="0"/>
        <w:adjustRightInd w:val="0"/>
        <w:jc w:val="both"/>
      </w:pPr>
    </w:p>
    <w:p w14:paraId="210D03C5" w14:textId="77777777" w:rsidR="002F571F" w:rsidRPr="00C1481B" w:rsidRDefault="007F7671" w:rsidP="005A1B12">
      <w:pPr>
        <w:widowControl w:val="0"/>
        <w:tabs>
          <w:tab w:val="left" w:leader="dot" w:pos="8222"/>
        </w:tabs>
        <w:autoSpaceDE w:val="0"/>
        <w:autoSpaceDN w:val="0"/>
        <w:adjustRightInd w:val="0"/>
      </w:pPr>
      <w:r>
        <w:t>ÖZET</w:t>
      </w:r>
      <w:r w:rsidR="00A22732">
        <w:tab/>
      </w:r>
      <w:r w:rsidR="002F571F" w:rsidRPr="00C1481B">
        <w:t xml:space="preserve">    </w:t>
      </w:r>
      <w:r w:rsidR="005A1B12" w:rsidRPr="00C1481B">
        <w:t xml:space="preserve"> </w:t>
      </w:r>
      <w:r w:rsidR="007E68E2">
        <w:t xml:space="preserve"> i</w:t>
      </w:r>
      <w:r w:rsidRPr="00C1481B">
        <w:t xml:space="preserve"> </w:t>
      </w:r>
    </w:p>
    <w:p w14:paraId="0B566327" w14:textId="77777777" w:rsidR="002F571F" w:rsidRPr="00C1481B" w:rsidRDefault="002F571F" w:rsidP="005A1B12">
      <w:pPr>
        <w:widowControl w:val="0"/>
        <w:tabs>
          <w:tab w:val="left" w:leader="dot" w:pos="8222"/>
        </w:tabs>
        <w:autoSpaceDE w:val="0"/>
        <w:autoSpaceDN w:val="0"/>
        <w:adjustRightInd w:val="0"/>
      </w:pPr>
    </w:p>
    <w:p w14:paraId="0C2686B1" w14:textId="77777777" w:rsidR="002F571F" w:rsidRPr="00C1481B" w:rsidRDefault="004A1E86" w:rsidP="005A1B12">
      <w:pPr>
        <w:widowControl w:val="0"/>
        <w:tabs>
          <w:tab w:val="left" w:leader="dot" w:pos="8222"/>
        </w:tabs>
        <w:autoSpaceDE w:val="0"/>
        <w:autoSpaceDN w:val="0"/>
        <w:adjustRightInd w:val="0"/>
      </w:pPr>
      <w:r w:rsidRPr="00C1481B">
        <w:t>TEŞEKKÜR</w:t>
      </w:r>
      <w:r w:rsidR="00A22732" w:rsidRPr="00C1481B">
        <w:tab/>
      </w:r>
      <w:r w:rsidR="005A1B12" w:rsidRPr="00C1481B">
        <w:t xml:space="preserve">     </w:t>
      </w:r>
      <w:r w:rsidR="002A42F4">
        <w:t xml:space="preserve"> </w:t>
      </w:r>
      <w:r w:rsidR="007E68E2">
        <w:t>ii</w:t>
      </w:r>
    </w:p>
    <w:p w14:paraId="3D09FEA1" w14:textId="77777777" w:rsidR="005A1B12" w:rsidRPr="00C1481B" w:rsidRDefault="005A1B12" w:rsidP="005A1B12">
      <w:pPr>
        <w:widowControl w:val="0"/>
        <w:tabs>
          <w:tab w:val="left" w:leader="dot" w:pos="8222"/>
        </w:tabs>
        <w:autoSpaceDE w:val="0"/>
        <w:autoSpaceDN w:val="0"/>
        <w:adjustRightInd w:val="0"/>
      </w:pPr>
    </w:p>
    <w:p w14:paraId="437A4785" w14:textId="77777777" w:rsidR="002F571F" w:rsidRDefault="007F7671" w:rsidP="00AF1FF3">
      <w:pPr>
        <w:widowControl w:val="0"/>
        <w:tabs>
          <w:tab w:val="left" w:leader="dot" w:pos="8222"/>
        </w:tabs>
        <w:autoSpaceDE w:val="0"/>
        <w:autoSpaceDN w:val="0"/>
        <w:adjustRightInd w:val="0"/>
        <w:jc w:val="center"/>
      </w:pPr>
      <w:r w:rsidRPr="00C1481B">
        <w:t>İ</w:t>
      </w:r>
      <w:r>
        <w:t>Ç</w:t>
      </w:r>
      <w:r w:rsidRPr="00C1481B">
        <w:t>İ</w:t>
      </w:r>
      <w:r>
        <w:t>NDEK</w:t>
      </w:r>
      <w:r w:rsidRPr="00C1481B">
        <w:t>İL</w:t>
      </w:r>
      <w:r>
        <w:t>ER</w:t>
      </w:r>
      <w:r w:rsidRPr="00C1481B">
        <w:t xml:space="preserve"> </w:t>
      </w:r>
      <w:r w:rsidR="00A22732" w:rsidRPr="00C1481B">
        <w:tab/>
      </w:r>
      <w:r w:rsidR="002F571F" w:rsidRPr="00C1481B">
        <w:t xml:space="preserve">     </w:t>
      </w:r>
      <w:r w:rsidR="007E68E2">
        <w:t>i</w:t>
      </w:r>
      <w:r>
        <w:t xml:space="preserve">ii </w:t>
      </w:r>
    </w:p>
    <w:p w14:paraId="60B7F8A7" w14:textId="77777777" w:rsidR="005A1B12" w:rsidRDefault="005A1B12" w:rsidP="005A1B12">
      <w:pPr>
        <w:widowControl w:val="0"/>
        <w:tabs>
          <w:tab w:val="left" w:leader="dot" w:pos="8222"/>
        </w:tabs>
        <w:autoSpaceDE w:val="0"/>
        <w:autoSpaceDN w:val="0"/>
        <w:adjustRightInd w:val="0"/>
      </w:pPr>
    </w:p>
    <w:p w14:paraId="0CCB19A1" w14:textId="77777777" w:rsidR="007F7671" w:rsidRPr="00C1481B" w:rsidRDefault="007F7671" w:rsidP="005A1B12">
      <w:pPr>
        <w:widowControl w:val="0"/>
        <w:tabs>
          <w:tab w:val="left" w:leader="dot" w:pos="8222"/>
        </w:tabs>
        <w:autoSpaceDE w:val="0"/>
        <w:autoSpaceDN w:val="0"/>
        <w:adjustRightInd w:val="0"/>
        <w:rPr>
          <w:sz w:val="28"/>
          <w:szCs w:val="28"/>
        </w:rPr>
      </w:pPr>
      <w:r w:rsidRPr="00C1481B">
        <w:rPr>
          <w:sz w:val="28"/>
          <w:szCs w:val="28"/>
        </w:rPr>
        <w:t>1.</w:t>
      </w:r>
      <w:r w:rsidRPr="00C1481B">
        <w:rPr>
          <w:spacing w:val="-2"/>
          <w:sz w:val="28"/>
          <w:szCs w:val="28"/>
        </w:rPr>
        <w:t xml:space="preserve"> </w:t>
      </w:r>
      <w:r w:rsidRPr="00C1481B">
        <w:rPr>
          <w:sz w:val="28"/>
          <w:szCs w:val="28"/>
        </w:rPr>
        <w:t>G</w:t>
      </w:r>
      <w:r w:rsidRPr="00C1481B">
        <w:rPr>
          <w:spacing w:val="1"/>
          <w:sz w:val="28"/>
          <w:szCs w:val="28"/>
        </w:rPr>
        <w:t>İ</w:t>
      </w:r>
      <w:r w:rsidRPr="00C1481B">
        <w:rPr>
          <w:sz w:val="28"/>
          <w:szCs w:val="28"/>
        </w:rPr>
        <w:t>R</w:t>
      </w:r>
      <w:r w:rsidRPr="00C1481B">
        <w:rPr>
          <w:spacing w:val="1"/>
          <w:sz w:val="28"/>
          <w:szCs w:val="28"/>
        </w:rPr>
        <w:t>İ</w:t>
      </w:r>
      <w:r w:rsidRPr="00C1481B">
        <w:rPr>
          <w:sz w:val="28"/>
          <w:szCs w:val="28"/>
        </w:rPr>
        <w:t>Ş</w:t>
      </w:r>
      <w:r w:rsidR="00657018">
        <w:rPr>
          <w:sz w:val="28"/>
          <w:szCs w:val="28"/>
        </w:rPr>
        <w:tab/>
      </w:r>
      <w:r w:rsidRPr="00C1481B">
        <w:rPr>
          <w:spacing w:val="-20"/>
          <w:sz w:val="28"/>
          <w:szCs w:val="28"/>
        </w:rPr>
        <w:t xml:space="preserve"> </w:t>
      </w:r>
      <w:r w:rsidR="004D6585" w:rsidRPr="00C1481B">
        <w:rPr>
          <w:w w:val="99"/>
          <w:sz w:val="28"/>
          <w:szCs w:val="28"/>
        </w:rPr>
        <w:t xml:space="preserve">   </w:t>
      </w:r>
      <w:r w:rsidR="005A1B12" w:rsidRPr="00C1481B">
        <w:rPr>
          <w:w w:val="99"/>
          <w:sz w:val="28"/>
          <w:szCs w:val="28"/>
        </w:rPr>
        <w:t xml:space="preserve"> </w:t>
      </w:r>
      <w:r w:rsidR="002F571F" w:rsidRPr="00C1481B">
        <w:rPr>
          <w:w w:val="99"/>
          <w:sz w:val="28"/>
          <w:szCs w:val="28"/>
        </w:rPr>
        <w:t xml:space="preserve"> </w:t>
      </w:r>
      <w:r w:rsidR="00C1481B" w:rsidRPr="00F53071">
        <w:rPr>
          <w:w w:val="99"/>
        </w:rPr>
        <w:t>1</w:t>
      </w:r>
    </w:p>
    <w:p w14:paraId="66A2EBBC" w14:textId="77777777" w:rsidR="002F571F" w:rsidRPr="00C1481B" w:rsidRDefault="002F571F" w:rsidP="005A1B12">
      <w:pPr>
        <w:widowControl w:val="0"/>
        <w:tabs>
          <w:tab w:val="left" w:leader="dot" w:pos="8222"/>
        </w:tabs>
        <w:autoSpaceDE w:val="0"/>
        <w:autoSpaceDN w:val="0"/>
        <w:adjustRightInd w:val="0"/>
        <w:rPr>
          <w:sz w:val="28"/>
          <w:szCs w:val="28"/>
        </w:rPr>
      </w:pPr>
    </w:p>
    <w:p w14:paraId="133A789F" w14:textId="24BA4AF3" w:rsidR="007F7671" w:rsidRDefault="00AF1FF3" w:rsidP="007E68E2">
      <w:pPr>
        <w:widowControl w:val="0"/>
        <w:tabs>
          <w:tab w:val="left" w:leader="dot" w:pos="8222"/>
        </w:tabs>
        <w:autoSpaceDE w:val="0"/>
        <w:autoSpaceDN w:val="0"/>
        <w:adjustRightInd w:val="0"/>
      </w:pPr>
      <w:r>
        <w:rPr>
          <w:sz w:val="28"/>
          <w:szCs w:val="28"/>
        </w:rPr>
        <w:t xml:space="preserve">    1.2</w:t>
      </w:r>
      <w:r w:rsidR="007F7671" w:rsidRPr="00C1481B">
        <w:rPr>
          <w:sz w:val="28"/>
          <w:szCs w:val="28"/>
        </w:rPr>
        <w:t>.</w:t>
      </w:r>
      <w:r w:rsidR="007F7671" w:rsidRPr="00C1481B">
        <w:rPr>
          <w:spacing w:val="-2"/>
          <w:sz w:val="28"/>
          <w:szCs w:val="28"/>
        </w:rPr>
        <w:t xml:space="preserve"> </w:t>
      </w:r>
      <w:r w:rsidR="007E68E2">
        <w:rPr>
          <w:sz w:val="28"/>
          <w:szCs w:val="28"/>
        </w:rPr>
        <w:t>LİTERATÜR ÖZETİ</w:t>
      </w:r>
      <w:r w:rsidR="005A1B12">
        <w:rPr>
          <w:spacing w:val="-14"/>
          <w:w w:val="99"/>
        </w:rPr>
        <w:tab/>
        <w:t xml:space="preserve">         </w:t>
      </w:r>
      <w:r w:rsidR="0019214B">
        <w:rPr>
          <w:w w:val="99"/>
        </w:rPr>
        <w:t>2</w:t>
      </w:r>
    </w:p>
    <w:p w14:paraId="45321FC3" w14:textId="77777777" w:rsidR="002F571F" w:rsidRDefault="002F571F" w:rsidP="005A1B12">
      <w:pPr>
        <w:widowControl w:val="0"/>
        <w:tabs>
          <w:tab w:val="left" w:leader="dot" w:pos="8222"/>
        </w:tabs>
        <w:autoSpaceDE w:val="0"/>
        <w:autoSpaceDN w:val="0"/>
        <w:adjustRightInd w:val="0"/>
      </w:pPr>
    </w:p>
    <w:p w14:paraId="2EF957EE" w14:textId="4D555417" w:rsidR="007F7671" w:rsidRDefault="00AF1FF3" w:rsidP="005A1B12">
      <w:pPr>
        <w:widowControl w:val="0"/>
        <w:tabs>
          <w:tab w:val="left" w:leader="dot" w:pos="8222"/>
        </w:tabs>
        <w:autoSpaceDE w:val="0"/>
        <w:autoSpaceDN w:val="0"/>
        <w:adjustRightInd w:val="0"/>
      </w:pPr>
      <w:r>
        <w:rPr>
          <w:spacing w:val="1"/>
          <w:sz w:val="28"/>
          <w:szCs w:val="28"/>
        </w:rPr>
        <w:t>2</w:t>
      </w:r>
      <w:r w:rsidR="007F7671" w:rsidRPr="00C1481B">
        <w:rPr>
          <w:spacing w:val="1"/>
          <w:sz w:val="28"/>
          <w:szCs w:val="28"/>
        </w:rPr>
        <w:t xml:space="preserve">. </w:t>
      </w:r>
      <w:r w:rsidR="007E68E2">
        <w:rPr>
          <w:spacing w:val="1"/>
          <w:sz w:val="28"/>
          <w:szCs w:val="28"/>
        </w:rPr>
        <w:t>M</w:t>
      </w:r>
      <w:r>
        <w:rPr>
          <w:spacing w:val="1"/>
          <w:sz w:val="28"/>
          <w:szCs w:val="28"/>
        </w:rPr>
        <w:t>AKİNE ÖĞRENMESİ YÖNTEMLERİ</w:t>
      </w:r>
      <w:r w:rsidR="005A1B12">
        <w:rPr>
          <w:w w:val="99"/>
        </w:rPr>
        <w:tab/>
      </w:r>
      <w:r w:rsidR="007F7671">
        <w:rPr>
          <w:spacing w:val="-28"/>
        </w:rPr>
        <w:t xml:space="preserve"> </w:t>
      </w:r>
      <w:r w:rsidR="002F571F">
        <w:rPr>
          <w:spacing w:val="6"/>
        </w:rPr>
        <w:t xml:space="preserve">  </w:t>
      </w:r>
      <w:r w:rsidR="005A1B12">
        <w:rPr>
          <w:spacing w:val="6"/>
        </w:rPr>
        <w:t xml:space="preserve"> </w:t>
      </w:r>
      <w:r w:rsidR="002F571F">
        <w:rPr>
          <w:spacing w:val="6"/>
        </w:rPr>
        <w:t xml:space="preserve"> </w:t>
      </w:r>
      <w:r w:rsidR="0019214B">
        <w:rPr>
          <w:spacing w:val="6"/>
        </w:rPr>
        <w:t xml:space="preserve"> </w:t>
      </w:r>
      <w:r w:rsidR="00D24525">
        <w:t>3</w:t>
      </w:r>
    </w:p>
    <w:p w14:paraId="2EAF0201" w14:textId="77777777" w:rsidR="002F571F" w:rsidRDefault="002F571F" w:rsidP="005A1B12">
      <w:pPr>
        <w:widowControl w:val="0"/>
        <w:tabs>
          <w:tab w:val="left" w:leader="dot" w:pos="8222"/>
        </w:tabs>
        <w:autoSpaceDE w:val="0"/>
        <w:autoSpaceDN w:val="0"/>
        <w:adjustRightInd w:val="0"/>
      </w:pPr>
    </w:p>
    <w:p w14:paraId="0AECB137" w14:textId="164240B8" w:rsidR="007F7671" w:rsidRDefault="00AF1FF3" w:rsidP="005A1B12">
      <w:pPr>
        <w:widowControl w:val="0"/>
        <w:tabs>
          <w:tab w:val="left" w:leader="dot" w:pos="8222"/>
        </w:tabs>
        <w:autoSpaceDE w:val="0"/>
        <w:autoSpaceDN w:val="0"/>
        <w:adjustRightInd w:val="0"/>
        <w:ind w:left="284"/>
      </w:pPr>
      <w:r>
        <w:t>2</w:t>
      </w:r>
      <w:r w:rsidR="007F7671">
        <w:t>.</w:t>
      </w:r>
      <w:r>
        <w:t>2</w:t>
      </w:r>
      <w:r w:rsidR="007F7671">
        <w:t>.</w:t>
      </w:r>
      <w:r w:rsidR="007F7671">
        <w:rPr>
          <w:spacing w:val="-4"/>
        </w:rPr>
        <w:t xml:space="preserve"> </w:t>
      </w:r>
      <w:proofErr w:type="spellStart"/>
      <w:r w:rsidR="00D377BE">
        <w:t>MediaPipe</w:t>
      </w:r>
      <w:proofErr w:type="spellEnd"/>
      <w:r w:rsidR="00D377BE">
        <w:t xml:space="preserve"> Nedir</w:t>
      </w:r>
      <w:r w:rsidR="005A1B12">
        <w:rPr>
          <w:w w:val="99"/>
        </w:rPr>
        <w:tab/>
        <w:t xml:space="preserve">     </w:t>
      </w:r>
      <w:r w:rsidR="00D24525">
        <w:t>4</w:t>
      </w:r>
    </w:p>
    <w:p w14:paraId="5B5BE648" w14:textId="77777777" w:rsidR="007E68E2" w:rsidRDefault="007E68E2" w:rsidP="00AF1FF3">
      <w:pPr>
        <w:widowControl w:val="0"/>
        <w:tabs>
          <w:tab w:val="left" w:leader="dot" w:pos="8222"/>
        </w:tabs>
        <w:autoSpaceDE w:val="0"/>
        <w:autoSpaceDN w:val="0"/>
        <w:adjustRightInd w:val="0"/>
      </w:pPr>
    </w:p>
    <w:p w14:paraId="6F9E4ADE" w14:textId="454B451A" w:rsidR="007E68E2" w:rsidRDefault="00AF1FF3" w:rsidP="007E68E2">
      <w:pPr>
        <w:widowControl w:val="0"/>
        <w:tabs>
          <w:tab w:val="left" w:leader="dot" w:pos="8222"/>
        </w:tabs>
        <w:autoSpaceDE w:val="0"/>
        <w:autoSpaceDN w:val="0"/>
        <w:adjustRightInd w:val="0"/>
        <w:ind w:left="284"/>
      </w:pPr>
      <w:r>
        <w:t>2</w:t>
      </w:r>
      <w:r w:rsidR="007E68E2">
        <w:t>.</w:t>
      </w:r>
      <w:r>
        <w:t>3</w:t>
      </w:r>
      <w:r w:rsidR="007E68E2">
        <w:t>.</w:t>
      </w:r>
      <w:r w:rsidR="007E68E2">
        <w:rPr>
          <w:spacing w:val="-4"/>
        </w:rPr>
        <w:t xml:space="preserve"> </w:t>
      </w:r>
      <w:r w:rsidR="00D377BE" w:rsidRPr="00D377BE">
        <w:rPr>
          <w:bCs/>
        </w:rPr>
        <w:t>Uzun Kısa Süreli Bellek Ünitesi</w:t>
      </w:r>
      <w:r w:rsidR="007E68E2">
        <w:rPr>
          <w:w w:val="99"/>
        </w:rPr>
        <w:tab/>
        <w:t xml:space="preserve">     </w:t>
      </w:r>
      <w:r w:rsidR="00D24525">
        <w:t>5</w:t>
      </w:r>
    </w:p>
    <w:p w14:paraId="0B7E30A5" w14:textId="77777777" w:rsidR="004D6585" w:rsidRDefault="004D6585" w:rsidP="005A1B12">
      <w:pPr>
        <w:widowControl w:val="0"/>
        <w:tabs>
          <w:tab w:val="left" w:leader="dot" w:pos="8222"/>
        </w:tabs>
        <w:autoSpaceDE w:val="0"/>
        <w:autoSpaceDN w:val="0"/>
        <w:adjustRightInd w:val="0"/>
      </w:pPr>
    </w:p>
    <w:p w14:paraId="031CDB2C" w14:textId="32AB7571" w:rsidR="007F7671" w:rsidRDefault="00AF1FF3" w:rsidP="005A1B12">
      <w:pPr>
        <w:widowControl w:val="0"/>
        <w:tabs>
          <w:tab w:val="left" w:leader="dot" w:pos="8222"/>
        </w:tabs>
        <w:autoSpaceDE w:val="0"/>
        <w:autoSpaceDN w:val="0"/>
        <w:adjustRightInd w:val="0"/>
      </w:pPr>
      <w:r>
        <w:rPr>
          <w:sz w:val="28"/>
          <w:szCs w:val="28"/>
        </w:rPr>
        <w:t>3</w:t>
      </w:r>
      <w:r w:rsidR="007F7671" w:rsidRPr="00C1481B">
        <w:rPr>
          <w:sz w:val="28"/>
          <w:szCs w:val="28"/>
        </w:rPr>
        <w:t>.</w:t>
      </w:r>
      <w:r w:rsidR="007F7671" w:rsidRPr="00C1481B">
        <w:rPr>
          <w:spacing w:val="-2"/>
          <w:sz w:val="28"/>
          <w:szCs w:val="28"/>
        </w:rPr>
        <w:t xml:space="preserve"> </w:t>
      </w:r>
      <w:r w:rsidR="00D377BE">
        <w:rPr>
          <w:spacing w:val="-2"/>
          <w:sz w:val="28"/>
          <w:szCs w:val="28"/>
        </w:rPr>
        <w:t>KULLANILAN VERİ SETİ</w:t>
      </w:r>
      <w:r w:rsidR="005A1B12">
        <w:rPr>
          <w:w w:val="99"/>
        </w:rPr>
        <w:tab/>
      </w:r>
      <w:r w:rsidR="0019214B">
        <w:rPr>
          <w:w w:val="99"/>
        </w:rPr>
        <w:t xml:space="preserve">  </w:t>
      </w:r>
      <w:r w:rsidR="002F571F">
        <w:rPr>
          <w:spacing w:val="13"/>
        </w:rPr>
        <w:t xml:space="preserve">  </w:t>
      </w:r>
      <w:r w:rsidR="00D24525">
        <w:t>5</w:t>
      </w:r>
    </w:p>
    <w:p w14:paraId="0510E76D" w14:textId="77777777" w:rsidR="007E68E2" w:rsidRDefault="007E68E2" w:rsidP="007E68E2">
      <w:pPr>
        <w:widowControl w:val="0"/>
        <w:tabs>
          <w:tab w:val="left" w:leader="dot" w:pos="8222"/>
        </w:tabs>
        <w:autoSpaceDE w:val="0"/>
        <w:autoSpaceDN w:val="0"/>
        <w:adjustRightInd w:val="0"/>
        <w:rPr>
          <w:sz w:val="28"/>
          <w:szCs w:val="28"/>
        </w:rPr>
      </w:pPr>
    </w:p>
    <w:p w14:paraId="748AFC2A" w14:textId="73A5DA96" w:rsidR="007E68E2" w:rsidRDefault="00AF1FF3" w:rsidP="007E68E2">
      <w:pPr>
        <w:widowControl w:val="0"/>
        <w:tabs>
          <w:tab w:val="left" w:leader="dot" w:pos="8222"/>
        </w:tabs>
        <w:autoSpaceDE w:val="0"/>
        <w:autoSpaceDN w:val="0"/>
        <w:adjustRightInd w:val="0"/>
      </w:pPr>
      <w:r>
        <w:rPr>
          <w:sz w:val="28"/>
          <w:szCs w:val="28"/>
        </w:rPr>
        <w:t>4</w:t>
      </w:r>
      <w:r w:rsidR="007E68E2" w:rsidRPr="00C1481B">
        <w:rPr>
          <w:sz w:val="28"/>
          <w:szCs w:val="28"/>
        </w:rPr>
        <w:t>.</w:t>
      </w:r>
      <w:r w:rsidR="007E68E2" w:rsidRPr="00C1481B">
        <w:rPr>
          <w:spacing w:val="-2"/>
          <w:sz w:val="28"/>
          <w:szCs w:val="28"/>
        </w:rPr>
        <w:t xml:space="preserve"> </w:t>
      </w:r>
      <w:r w:rsidR="00D377BE">
        <w:rPr>
          <w:spacing w:val="-2"/>
          <w:sz w:val="28"/>
          <w:szCs w:val="28"/>
        </w:rPr>
        <w:t>VERİ SETİNDE ÖN İŞLEME ADIMLARI VE ANALİZİ</w:t>
      </w:r>
      <w:r w:rsidR="007E68E2">
        <w:rPr>
          <w:w w:val="99"/>
        </w:rPr>
        <w:tab/>
      </w:r>
      <w:r w:rsidR="007E68E2">
        <w:rPr>
          <w:spacing w:val="13"/>
        </w:rPr>
        <w:t xml:space="preserve">  </w:t>
      </w:r>
      <w:r w:rsidR="0019214B">
        <w:rPr>
          <w:spacing w:val="13"/>
        </w:rPr>
        <w:t xml:space="preserve">  </w:t>
      </w:r>
      <w:r w:rsidR="00D24525">
        <w:t>5</w:t>
      </w:r>
    </w:p>
    <w:p w14:paraId="12F8D79B" w14:textId="77777777" w:rsidR="007E68E2" w:rsidRDefault="007E68E2" w:rsidP="005A1B12">
      <w:pPr>
        <w:widowControl w:val="0"/>
        <w:tabs>
          <w:tab w:val="left" w:leader="dot" w:pos="8222"/>
        </w:tabs>
        <w:autoSpaceDE w:val="0"/>
        <w:autoSpaceDN w:val="0"/>
        <w:adjustRightInd w:val="0"/>
      </w:pPr>
    </w:p>
    <w:p w14:paraId="6F73FF57" w14:textId="30475512" w:rsidR="007E68E2" w:rsidRDefault="00AF1FF3" w:rsidP="007E68E2">
      <w:pPr>
        <w:widowControl w:val="0"/>
        <w:tabs>
          <w:tab w:val="left" w:leader="dot" w:pos="8222"/>
        </w:tabs>
        <w:autoSpaceDE w:val="0"/>
        <w:autoSpaceDN w:val="0"/>
        <w:adjustRightInd w:val="0"/>
      </w:pPr>
      <w:r>
        <w:rPr>
          <w:sz w:val="28"/>
          <w:szCs w:val="28"/>
        </w:rPr>
        <w:t>5</w:t>
      </w:r>
      <w:r w:rsidR="007E68E2" w:rsidRPr="00C1481B">
        <w:rPr>
          <w:sz w:val="28"/>
          <w:szCs w:val="28"/>
        </w:rPr>
        <w:t>.</w:t>
      </w:r>
      <w:r w:rsidR="007E68E2" w:rsidRPr="00C1481B">
        <w:rPr>
          <w:spacing w:val="-2"/>
          <w:sz w:val="28"/>
          <w:szCs w:val="28"/>
        </w:rPr>
        <w:t xml:space="preserve"> </w:t>
      </w:r>
      <w:r w:rsidR="00D377BE">
        <w:rPr>
          <w:spacing w:val="-2"/>
          <w:sz w:val="28"/>
          <w:szCs w:val="28"/>
        </w:rPr>
        <w:t>EĞİTİM MODELİNİN OLUŞTURULMASI</w:t>
      </w:r>
      <w:r w:rsidR="007E68E2">
        <w:rPr>
          <w:w w:val="99"/>
        </w:rPr>
        <w:tab/>
      </w:r>
      <w:r w:rsidR="007E68E2">
        <w:rPr>
          <w:spacing w:val="13"/>
        </w:rPr>
        <w:t xml:space="preserve">  </w:t>
      </w:r>
      <w:r w:rsidR="0019214B">
        <w:rPr>
          <w:spacing w:val="13"/>
        </w:rPr>
        <w:t xml:space="preserve">  </w:t>
      </w:r>
      <w:r w:rsidR="009C560C">
        <w:t>6</w:t>
      </w:r>
    </w:p>
    <w:p w14:paraId="5017A8FC" w14:textId="77777777" w:rsidR="00D10CF8" w:rsidRDefault="00D10CF8" w:rsidP="007E68E2">
      <w:pPr>
        <w:widowControl w:val="0"/>
        <w:tabs>
          <w:tab w:val="left" w:leader="dot" w:pos="8222"/>
        </w:tabs>
        <w:autoSpaceDE w:val="0"/>
        <w:autoSpaceDN w:val="0"/>
        <w:adjustRightInd w:val="0"/>
      </w:pPr>
    </w:p>
    <w:p w14:paraId="36BAB978" w14:textId="396349E5" w:rsidR="00D10CF8" w:rsidRDefault="00D377BE" w:rsidP="00D10CF8">
      <w:pPr>
        <w:widowControl w:val="0"/>
        <w:tabs>
          <w:tab w:val="left" w:leader="dot" w:pos="8222"/>
        </w:tabs>
        <w:autoSpaceDE w:val="0"/>
        <w:autoSpaceDN w:val="0"/>
        <w:adjustRightInd w:val="0"/>
      </w:pPr>
      <w:r>
        <w:rPr>
          <w:sz w:val="28"/>
          <w:szCs w:val="28"/>
        </w:rPr>
        <w:t>6</w:t>
      </w:r>
      <w:r w:rsidR="00D10CF8" w:rsidRPr="00C1481B">
        <w:rPr>
          <w:sz w:val="28"/>
          <w:szCs w:val="28"/>
        </w:rPr>
        <w:t>.</w:t>
      </w:r>
      <w:r w:rsidR="00D10CF8" w:rsidRPr="00C1481B">
        <w:rPr>
          <w:spacing w:val="-2"/>
          <w:sz w:val="28"/>
          <w:szCs w:val="28"/>
        </w:rPr>
        <w:t xml:space="preserve"> </w:t>
      </w:r>
      <w:r>
        <w:rPr>
          <w:spacing w:val="-2"/>
          <w:sz w:val="28"/>
          <w:szCs w:val="28"/>
        </w:rPr>
        <w:t>TAHMİNLERİN OLUŞTURULMASI VE KAYIT EDİLMESİ</w:t>
      </w:r>
      <w:r w:rsidR="00D10CF8">
        <w:rPr>
          <w:w w:val="99"/>
        </w:rPr>
        <w:tab/>
      </w:r>
      <w:r w:rsidR="00D10CF8">
        <w:rPr>
          <w:spacing w:val="13"/>
        </w:rPr>
        <w:t xml:space="preserve">  </w:t>
      </w:r>
      <w:r w:rsidR="0019214B">
        <w:rPr>
          <w:spacing w:val="13"/>
        </w:rPr>
        <w:t xml:space="preserve">  </w:t>
      </w:r>
      <w:r w:rsidR="009C560C">
        <w:t>6</w:t>
      </w:r>
    </w:p>
    <w:p w14:paraId="03D2D073" w14:textId="77777777" w:rsidR="00D377BE" w:rsidRDefault="00D377BE" w:rsidP="00D10CF8">
      <w:pPr>
        <w:widowControl w:val="0"/>
        <w:tabs>
          <w:tab w:val="left" w:leader="dot" w:pos="8222"/>
        </w:tabs>
        <w:autoSpaceDE w:val="0"/>
        <w:autoSpaceDN w:val="0"/>
        <w:adjustRightInd w:val="0"/>
      </w:pPr>
    </w:p>
    <w:p w14:paraId="0618B407" w14:textId="4FDBE406" w:rsidR="00D377BE" w:rsidRDefault="00D377BE" w:rsidP="00D377BE">
      <w:pPr>
        <w:widowControl w:val="0"/>
        <w:tabs>
          <w:tab w:val="left" w:leader="dot" w:pos="8222"/>
        </w:tabs>
        <w:autoSpaceDE w:val="0"/>
        <w:autoSpaceDN w:val="0"/>
        <w:adjustRightInd w:val="0"/>
      </w:pPr>
      <w:r>
        <w:t xml:space="preserve">7. </w:t>
      </w:r>
      <w:r>
        <w:rPr>
          <w:spacing w:val="-2"/>
          <w:sz w:val="28"/>
          <w:szCs w:val="28"/>
        </w:rPr>
        <w:t>MODELİN TEST EDİLMESİ</w:t>
      </w:r>
      <w:r>
        <w:rPr>
          <w:w w:val="99"/>
        </w:rPr>
        <w:tab/>
      </w:r>
      <w:r>
        <w:rPr>
          <w:spacing w:val="13"/>
        </w:rPr>
        <w:t xml:space="preserve">    </w:t>
      </w:r>
      <w:r w:rsidR="009C560C">
        <w:t>6</w:t>
      </w:r>
    </w:p>
    <w:p w14:paraId="31D1E310" w14:textId="5C009E00" w:rsidR="00D377BE" w:rsidRDefault="00D377BE" w:rsidP="00D377BE">
      <w:pPr>
        <w:widowControl w:val="0"/>
        <w:tabs>
          <w:tab w:val="left" w:leader="dot" w:pos="8222"/>
        </w:tabs>
        <w:autoSpaceDE w:val="0"/>
        <w:autoSpaceDN w:val="0"/>
        <w:adjustRightInd w:val="0"/>
      </w:pPr>
    </w:p>
    <w:p w14:paraId="5211D5A3" w14:textId="6A18EC75" w:rsidR="00D377BE" w:rsidRDefault="00D377BE" w:rsidP="00D377BE">
      <w:pPr>
        <w:widowControl w:val="0"/>
        <w:tabs>
          <w:tab w:val="left" w:leader="dot" w:pos="8222"/>
        </w:tabs>
        <w:autoSpaceDE w:val="0"/>
        <w:autoSpaceDN w:val="0"/>
        <w:adjustRightInd w:val="0"/>
      </w:pPr>
      <w:r>
        <w:t>8.</w:t>
      </w:r>
      <w:r w:rsidRPr="00D377BE">
        <w:rPr>
          <w:spacing w:val="-2"/>
          <w:sz w:val="28"/>
          <w:szCs w:val="28"/>
        </w:rPr>
        <w:t xml:space="preserve"> </w:t>
      </w:r>
      <w:r>
        <w:rPr>
          <w:spacing w:val="-2"/>
          <w:sz w:val="28"/>
          <w:szCs w:val="28"/>
        </w:rPr>
        <w:t>UYGULAMANIN GERÇEKLEŞTİRİLMESİ</w:t>
      </w:r>
      <w:r>
        <w:rPr>
          <w:w w:val="99"/>
        </w:rPr>
        <w:tab/>
      </w:r>
      <w:r>
        <w:rPr>
          <w:spacing w:val="13"/>
        </w:rPr>
        <w:t xml:space="preserve">    </w:t>
      </w:r>
      <w:r w:rsidR="009C560C">
        <w:t>7</w:t>
      </w:r>
    </w:p>
    <w:p w14:paraId="4D57419A" w14:textId="77777777" w:rsidR="00D377BE" w:rsidRDefault="00D377BE" w:rsidP="00D377BE">
      <w:pPr>
        <w:widowControl w:val="0"/>
        <w:tabs>
          <w:tab w:val="left" w:leader="dot" w:pos="8222"/>
        </w:tabs>
        <w:autoSpaceDE w:val="0"/>
        <w:autoSpaceDN w:val="0"/>
        <w:adjustRightInd w:val="0"/>
      </w:pPr>
    </w:p>
    <w:p w14:paraId="6B093CB6" w14:textId="34F58C38" w:rsidR="00D377BE" w:rsidRDefault="00D377BE" w:rsidP="00D377BE">
      <w:pPr>
        <w:widowControl w:val="0"/>
        <w:tabs>
          <w:tab w:val="left" w:leader="dot" w:pos="8222"/>
        </w:tabs>
        <w:autoSpaceDE w:val="0"/>
        <w:autoSpaceDN w:val="0"/>
        <w:adjustRightInd w:val="0"/>
        <w:ind w:left="284"/>
      </w:pPr>
      <w:r>
        <w:t xml:space="preserve">  8.2.</w:t>
      </w:r>
      <w:r>
        <w:rPr>
          <w:spacing w:val="-4"/>
        </w:rPr>
        <w:t xml:space="preserve"> </w:t>
      </w:r>
      <w:r w:rsidRPr="00D377BE">
        <w:t>Gerekli Yüklemelerin Yapılması ve Veri Setinin Oluşturulması</w:t>
      </w:r>
      <w:r>
        <w:rPr>
          <w:w w:val="99"/>
        </w:rPr>
        <w:tab/>
        <w:t xml:space="preserve">     </w:t>
      </w:r>
      <w:r w:rsidR="009C560C">
        <w:t>7</w:t>
      </w:r>
    </w:p>
    <w:p w14:paraId="7351CB3F" w14:textId="77777777" w:rsidR="00D377BE" w:rsidRDefault="00D377BE" w:rsidP="00D377BE">
      <w:pPr>
        <w:widowControl w:val="0"/>
        <w:tabs>
          <w:tab w:val="left" w:leader="dot" w:pos="8222"/>
        </w:tabs>
        <w:autoSpaceDE w:val="0"/>
        <w:autoSpaceDN w:val="0"/>
        <w:adjustRightInd w:val="0"/>
        <w:ind w:left="284"/>
      </w:pPr>
    </w:p>
    <w:p w14:paraId="593DEB48" w14:textId="5E7596E7" w:rsidR="00D377BE" w:rsidRDefault="00D377BE" w:rsidP="00D377BE">
      <w:pPr>
        <w:widowControl w:val="0"/>
        <w:tabs>
          <w:tab w:val="left" w:leader="dot" w:pos="8222"/>
        </w:tabs>
        <w:autoSpaceDE w:val="0"/>
        <w:autoSpaceDN w:val="0"/>
        <w:adjustRightInd w:val="0"/>
        <w:ind w:left="284"/>
      </w:pPr>
      <w:r>
        <w:t xml:space="preserve">  8.3.</w:t>
      </w:r>
      <w:r>
        <w:rPr>
          <w:spacing w:val="-4"/>
        </w:rPr>
        <w:t xml:space="preserve"> </w:t>
      </w:r>
      <w:r w:rsidRPr="00D377BE">
        <w:t>Video Kameradan Veri Modelinin Oluşturulması</w:t>
      </w:r>
      <w:r>
        <w:rPr>
          <w:w w:val="99"/>
        </w:rPr>
        <w:tab/>
        <w:t xml:space="preserve">     </w:t>
      </w:r>
      <w:r w:rsidR="009C560C">
        <w:t>7</w:t>
      </w:r>
    </w:p>
    <w:p w14:paraId="259F8785" w14:textId="77777777" w:rsidR="00D377BE" w:rsidRDefault="00D377BE" w:rsidP="00D377BE">
      <w:pPr>
        <w:widowControl w:val="0"/>
        <w:tabs>
          <w:tab w:val="left" w:leader="dot" w:pos="8222"/>
        </w:tabs>
        <w:autoSpaceDE w:val="0"/>
        <w:autoSpaceDN w:val="0"/>
        <w:adjustRightInd w:val="0"/>
        <w:ind w:left="284"/>
      </w:pPr>
    </w:p>
    <w:p w14:paraId="37781DAC" w14:textId="7166F1AB" w:rsidR="00D377BE" w:rsidRDefault="00D377BE" w:rsidP="00D377BE">
      <w:pPr>
        <w:widowControl w:val="0"/>
        <w:tabs>
          <w:tab w:val="left" w:leader="dot" w:pos="8222"/>
        </w:tabs>
        <w:autoSpaceDE w:val="0"/>
        <w:autoSpaceDN w:val="0"/>
        <w:adjustRightInd w:val="0"/>
        <w:ind w:left="284"/>
      </w:pPr>
      <w:r>
        <w:t xml:space="preserve">  8.4.</w:t>
      </w:r>
      <w:r>
        <w:rPr>
          <w:spacing w:val="-4"/>
        </w:rPr>
        <w:t xml:space="preserve"> </w:t>
      </w:r>
      <w:r w:rsidRPr="00D377BE">
        <w:t>Veriyi Ön İşleme Alma ve Özelliklerin Oluşturulması</w:t>
      </w:r>
      <w:r>
        <w:rPr>
          <w:w w:val="99"/>
        </w:rPr>
        <w:tab/>
        <w:t xml:space="preserve">     </w:t>
      </w:r>
      <w:r w:rsidR="009C560C">
        <w:t>9</w:t>
      </w:r>
    </w:p>
    <w:p w14:paraId="5D949755" w14:textId="77777777" w:rsidR="00D377BE" w:rsidRDefault="00D377BE" w:rsidP="00D377BE">
      <w:pPr>
        <w:widowControl w:val="0"/>
        <w:tabs>
          <w:tab w:val="left" w:leader="dot" w:pos="8222"/>
        </w:tabs>
        <w:autoSpaceDE w:val="0"/>
        <w:autoSpaceDN w:val="0"/>
        <w:adjustRightInd w:val="0"/>
        <w:ind w:left="284"/>
      </w:pPr>
    </w:p>
    <w:p w14:paraId="16171445" w14:textId="6E0B1218" w:rsidR="00D377BE" w:rsidRDefault="00D377BE" w:rsidP="00D377BE">
      <w:pPr>
        <w:widowControl w:val="0"/>
        <w:tabs>
          <w:tab w:val="left" w:leader="dot" w:pos="8222"/>
        </w:tabs>
        <w:autoSpaceDE w:val="0"/>
        <w:autoSpaceDN w:val="0"/>
        <w:adjustRightInd w:val="0"/>
        <w:ind w:left="284"/>
      </w:pPr>
      <w:r>
        <w:t xml:space="preserve">  8.5.</w:t>
      </w:r>
      <w:r>
        <w:rPr>
          <w:spacing w:val="-4"/>
        </w:rPr>
        <w:t xml:space="preserve"> </w:t>
      </w:r>
      <w:r w:rsidRPr="00D377BE">
        <w:t>LTSM Sinir Ağının Oluşturulması ve Modelin Eğitilmesi</w:t>
      </w:r>
      <w:r>
        <w:rPr>
          <w:w w:val="99"/>
        </w:rPr>
        <w:tab/>
        <w:t xml:space="preserve">     </w:t>
      </w:r>
      <w:r w:rsidR="009C560C">
        <w:t>9</w:t>
      </w:r>
    </w:p>
    <w:p w14:paraId="166D2B0D" w14:textId="77777777" w:rsidR="00D377BE" w:rsidRDefault="00D377BE" w:rsidP="00D377BE">
      <w:pPr>
        <w:widowControl w:val="0"/>
        <w:tabs>
          <w:tab w:val="left" w:leader="dot" w:pos="8222"/>
        </w:tabs>
        <w:autoSpaceDE w:val="0"/>
        <w:autoSpaceDN w:val="0"/>
        <w:adjustRightInd w:val="0"/>
        <w:ind w:left="284"/>
      </w:pPr>
    </w:p>
    <w:p w14:paraId="0E716B2B" w14:textId="44797B4A" w:rsidR="00D377BE" w:rsidRDefault="00D377BE" w:rsidP="00D377BE">
      <w:pPr>
        <w:widowControl w:val="0"/>
        <w:tabs>
          <w:tab w:val="left" w:leader="dot" w:pos="8222"/>
        </w:tabs>
        <w:autoSpaceDE w:val="0"/>
        <w:autoSpaceDN w:val="0"/>
        <w:adjustRightInd w:val="0"/>
        <w:ind w:left="284"/>
      </w:pPr>
      <w:r>
        <w:t xml:space="preserve">  8.6.</w:t>
      </w:r>
      <w:r>
        <w:rPr>
          <w:spacing w:val="-4"/>
        </w:rPr>
        <w:t xml:space="preserve"> </w:t>
      </w:r>
      <w:r w:rsidRPr="00D377BE">
        <w:t>Karışıklık Matrisi ve Doğruluğu Kullanarak Projenin Değerlendirilmesi</w:t>
      </w:r>
      <w:r>
        <w:rPr>
          <w:w w:val="99"/>
        </w:rPr>
        <w:tab/>
        <w:t xml:space="preserve">     </w:t>
      </w:r>
      <w:r w:rsidR="009C560C">
        <w:t>10</w:t>
      </w:r>
    </w:p>
    <w:p w14:paraId="690CDE54" w14:textId="77777777" w:rsidR="00D377BE" w:rsidRDefault="00D377BE" w:rsidP="00D377BE">
      <w:pPr>
        <w:widowControl w:val="0"/>
        <w:tabs>
          <w:tab w:val="left" w:leader="dot" w:pos="8222"/>
        </w:tabs>
        <w:autoSpaceDE w:val="0"/>
        <w:autoSpaceDN w:val="0"/>
        <w:adjustRightInd w:val="0"/>
        <w:ind w:left="284"/>
      </w:pPr>
    </w:p>
    <w:p w14:paraId="30290AC4" w14:textId="37CE034D" w:rsidR="00D377BE" w:rsidRDefault="00D377BE" w:rsidP="00D377BE">
      <w:pPr>
        <w:widowControl w:val="0"/>
        <w:tabs>
          <w:tab w:val="left" w:leader="dot" w:pos="8222"/>
        </w:tabs>
        <w:autoSpaceDE w:val="0"/>
        <w:autoSpaceDN w:val="0"/>
        <w:adjustRightInd w:val="0"/>
        <w:ind w:left="284"/>
      </w:pPr>
      <w:r>
        <w:t xml:space="preserve">  8.7.</w:t>
      </w:r>
      <w:r>
        <w:rPr>
          <w:spacing w:val="-4"/>
        </w:rPr>
        <w:t xml:space="preserve"> </w:t>
      </w:r>
      <w:r w:rsidRPr="00D377BE">
        <w:t>Canlı Test Aşaması</w:t>
      </w:r>
      <w:r>
        <w:rPr>
          <w:w w:val="99"/>
        </w:rPr>
        <w:tab/>
        <w:t xml:space="preserve">     </w:t>
      </w:r>
      <w:r>
        <w:t>1</w:t>
      </w:r>
      <w:r w:rsidR="009C560C">
        <w:t>1</w:t>
      </w:r>
    </w:p>
    <w:p w14:paraId="2EF04009" w14:textId="5C6B0475" w:rsidR="00D377BE" w:rsidRDefault="00D377BE" w:rsidP="00D10CF8">
      <w:pPr>
        <w:widowControl w:val="0"/>
        <w:tabs>
          <w:tab w:val="left" w:leader="dot" w:pos="8222"/>
        </w:tabs>
        <w:autoSpaceDE w:val="0"/>
        <w:autoSpaceDN w:val="0"/>
        <w:adjustRightInd w:val="0"/>
      </w:pPr>
    </w:p>
    <w:p w14:paraId="3469F5FA" w14:textId="77777777" w:rsidR="00D10CF8" w:rsidRDefault="00D10CF8" w:rsidP="007E68E2">
      <w:pPr>
        <w:widowControl w:val="0"/>
        <w:tabs>
          <w:tab w:val="left" w:leader="dot" w:pos="8222"/>
        </w:tabs>
        <w:autoSpaceDE w:val="0"/>
        <w:autoSpaceDN w:val="0"/>
        <w:adjustRightInd w:val="0"/>
      </w:pPr>
    </w:p>
    <w:p w14:paraId="600E594D" w14:textId="183746F0" w:rsidR="007F7671" w:rsidRDefault="007F7671" w:rsidP="005A1B12">
      <w:pPr>
        <w:widowControl w:val="0"/>
        <w:tabs>
          <w:tab w:val="left" w:leader="dot" w:pos="8222"/>
        </w:tabs>
        <w:autoSpaceDE w:val="0"/>
        <w:autoSpaceDN w:val="0"/>
        <w:adjustRightInd w:val="0"/>
      </w:pPr>
      <w:r>
        <w:t>KAYNAKLAR</w:t>
      </w:r>
      <w:r w:rsidR="005A1B12">
        <w:tab/>
      </w:r>
      <w:r w:rsidR="002F571F">
        <w:t xml:space="preserve">   </w:t>
      </w:r>
      <w:r w:rsidR="0019214B">
        <w:t xml:space="preserve">  </w:t>
      </w:r>
      <w:r w:rsidR="009C560C">
        <w:t>12</w:t>
      </w:r>
    </w:p>
    <w:p w14:paraId="2184C4E1" w14:textId="77777777" w:rsidR="002F571F" w:rsidRDefault="002F571F" w:rsidP="005A1B12">
      <w:pPr>
        <w:widowControl w:val="0"/>
        <w:tabs>
          <w:tab w:val="left" w:leader="dot" w:pos="8222"/>
        </w:tabs>
        <w:autoSpaceDE w:val="0"/>
        <w:autoSpaceDN w:val="0"/>
        <w:adjustRightInd w:val="0"/>
        <w:rPr>
          <w:w w:val="99"/>
        </w:rPr>
      </w:pPr>
    </w:p>
    <w:p w14:paraId="705D6729" w14:textId="77777777" w:rsidR="00E267B0" w:rsidRDefault="00E267B0" w:rsidP="00DC2225">
      <w:pPr>
        <w:autoSpaceDE w:val="0"/>
        <w:autoSpaceDN w:val="0"/>
        <w:adjustRightInd w:val="0"/>
        <w:rPr>
          <w:color w:val="000000"/>
        </w:rPr>
      </w:pPr>
    </w:p>
    <w:p w14:paraId="4A4B86CE" w14:textId="77777777" w:rsidR="00EA48F9" w:rsidRDefault="00EA48F9" w:rsidP="00DC2225">
      <w:pPr>
        <w:autoSpaceDE w:val="0"/>
        <w:autoSpaceDN w:val="0"/>
        <w:adjustRightInd w:val="0"/>
        <w:rPr>
          <w:color w:val="000000"/>
        </w:rPr>
        <w:sectPr w:rsidR="00EA48F9" w:rsidSect="0019214B">
          <w:headerReference w:type="even" r:id="rId11"/>
          <w:pgSz w:w="11906" w:h="16838"/>
          <w:pgMar w:top="1701" w:right="1559" w:bottom="1134" w:left="1559" w:header="1134" w:footer="1417" w:gutter="0"/>
          <w:pgNumType w:fmt="lowerRoman"/>
          <w:cols w:space="708"/>
          <w:docGrid w:linePitch="360"/>
        </w:sectPr>
      </w:pPr>
    </w:p>
    <w:p w14:paraId="4E7F70DD" w14:textId="77777777" w:rsidR="00C33A63" w:rsidRDefault="00C33A63" w:rsidP="00DC2225">
      <w:pPr>
        <w:autoSpaceDE w:val="0"/>
        <w:autoSpaceDN w:val="0"/>
        <w:adjustRightInd w:val="0"/>
        <w:rPr>
          <w:color w:val="000000"/>
        </w:rPr>
        <w:sectPr w:rsidR="00C33A63" w:rsidSect="00EA48F9">
          <w:type w:val="continuous"/>
          <w:pgSz w:w="11906" w:h="16838"/>
          <w:pgMar w:top="1701" w:right="1559" w:bottom="1134" w:left="1559" w:header="1134" w:footer="1417" w:gutter="0"/>
          <w:pgNumType w:fmt="lowerRoman"/>
          <w:cols w:space="708"/>
          <w:docGrid w:linePitch="360"/>
        </w:sectPr>
      </w:pPr>
    </w:p>
    <w:p w14:paraId="459E9A71" w14:textId="31B62EB8" w:rsidR="003C24FF" w:rsidRPr="00D64D85" w:rsidRDefault="004A4A1A" w:rsidP="00D64D85">
      <w:pPr>
        <w:rPr>
          <w:rFonts w:eastAsiaTheme="minorHAnsi"/>
          <w:b/>
          <w:sz w:val="28"/>
        </w:rPr>
      </w:pPr>
      <w:r w:rsidRPr="009C6D6D">
        <w:rPr>
          <w:b/>
          <w:sz w:val="28"/>
        </w:rPr>
        <w:lastRenderedPageBreak/>
        <w:t>1.</w:t>
      </w:r>
      <w:r w:rsidR="00276411" w:rsidRPr="009C6D6D">
        <w:rPr>
          <w:b/>
          <w:sz w:val="28"/>
        </w:rPr>
        <w:t xml:space="preserve"> </w:t>
      </w:r>
      <w:r w:rsidRPr="009C6D6D">
        <w:rPr>
          <w:b/>
          <w:sz w:val="28"/>
        </w:rPr>
        <w:t>GİRİŞ</w:t>
      </w:r>
    </w:p>
    <w:p w14:paraId="48B445F3" w14:textId="77777777" w:rsidR="00AF1FF3" w:rsidRDefault="00AF1FF3" w:rsidP="001E5607">
      <w:pPr>
        <w:keepNext/>
        <w:tabs>
          <w:tab w:val="left" w:pos="284"/>
        </w:tabs>
        <w:outlineLvl w:val="3"/>
        <w:rPr>
          <w:rFonts w:cs="Arial"/>
          <w:szCs w:val="20"/>
          <w:u w:val="single"/>
        </w:rPr>
      </w:pPr>
    </w:p>
    <w:p w14:paraId="06E6DA25" w14:textId="46EC4CCD" w:rsidR="003C24FF" w:rsidRDefault="00212CF4" w:rsidP="001E5607">
      <w:pPr>
        <w:keepNext/>
        <w:tabs>
          <w:tab w:val="left" w:pos="284"/>
        </w:tabs>
        <w:outlineLvl w:val="3"/>
        <w:rPr>
          <w:rFonts w:cs="Arial"/>
          <w:szCs w:val="20"/>
          <w:u w:val="single"/>
        </w:rPr>
      </w:pPr>
      <w:r>
        <w:rPr>
          <w:rFonts w:cs="Arial"/>
          <w:szCs w:val="20"/>
          <w:u w:val="single"/>
        </w:rPr>
        <w:t xml:space="preserve">Problem </w:t>
      </w:r>
      <w:r w:rsidR="00CD67F1">
        <w:rPr>
          <w:rFonts w:cs="Arial"/>
          <w:szCs w:val="20"/>
          <w:u w:val="single"/>
        </w:rPr>
        <w:t>tanımı</w:t>
      </w:r>
      <w:r>
        <w:rPr>
          <w:rFonts w:cs="Arial"/>
          <w:szCs w:val="20"/>
          <w:u w:val="single"/>
        </w:rPr>
        <w:t xml:space="preserve"> / Konunun t</w:t>
      </w:r>
      <w:r w:rsidR="003C24FF" w:rsidRPr="003C24FF">
        <w:rPr>
          <w:rFonts w:cs="Arial"/>
          <w:szCs w:val="20"/>
          <w:u w:val="single"/>
        </w:rPr>
        <w:t>anımı</w:t>
      </w:r>
    </w:p>
    <w:p w14:paraId="724B1FEC" w14:textId="77777777" w:rsidR="00AF1FF3" w:rsidRPr="001E5607" w:rsidRDefault="00AF1FF3" w:rsidP="001E5607">
      <w:pPr>
        <w:keepNext/>
        <w:tabs>
          <w:tab w:val="left" w:pos="284"/>
        </w:tabs>
        <w:outlineLvl w:val="3"/>
        <w:rPr>
          <w:rFonts w:cs="Arial"/>
          <w:szCs w:val="20"/>
          <w:u w:val="single"/>
        </w:rPr>
      </w:pPr>
    </w:p>
    <w:p w14:paraId="243DCFCE" w14:textId="20B4527C" w:rsidR="003C24FF" w:rsidRDefault="00D64D85" w:rsidP="003D7133">
      <w:pPr>
        <w:rPr>
          <w:rFonts w:cs="Arial"/>
        </w:rPr>
      </w:pPr>
      <w:r>
        <w:rPr>
          <w:rFonts w:cs="Arial"/>
        </w:rPr>
        <w:t xml:space="preserve">Proje kapsamında işaret dilini tanıyan bir makine öğrenmesi uygulaması geliştirilmesi amaçlanmaktadır. Geliştirilen projede, popüler </w:t>
      </w:r>
      <w:proofErr w:type="spellStart"/>
      <w:r>
        <w:rPr>
          <w:rFonts w:cs="Arial"/>
        </w:rPr>
        <w:t>Python</w:t>
      </w:r>
      <w:proofErr w:type="spellEnd"/>
      <w:r>
        <w:rPr>
          <w:rFonts w:cs="Arial"/>
        </w:rPr>
        <w:t xml:space="preserve"> kütüphaneleri ve CNN algoritması kullanılmıştır. Geliştirilen uygulamada </w:t>
      </w:r>
      <w:r w:rsidR="001E5607">
        <w:rPr>
          <w:rFonts w:cs="Arial"/>
        </w:rPr>
        <w:t>video kamera desteği canlı olarak yapılan işaretlerin tahmin edilmesi ve yazıya çevrilmesi istenmektedir.</w:t>
      </w:r>
    </w:p>
    <w:p w14:paraId="40CD2448" w14:textId="77777777" w:rsidR="001E5607" w:rsidRPr="003C24FF" w:rsidRDefault="001E5607" w:rsidP="003D7133">
      <w:pPr>
        <w:rPr>
          <w:rFonts w:cs="Arial"/>
        </w:rPr>
      </w:pPr>
    </w:p>
    <w:p w14:paraId="7E17E480" w14:textId="47149D91" w:rsidR="003C24FF" w:rsidRDefault="001E5607" w:rsidP="001E5607">
      <w:pPr>
        <w:keepNext/>
        <w:tabs>
          <w:tab w:val="left" w:pos="284"/>
        </w:tabs>
        <w:outlineLvl w:val="3"/>
        <w:rPr>
          <w:rFonts w:cs="Arial"/>
          <w:szCs w:val="20"/>
          <w:u w:val="single"/>
        </w:rPr>
      </w:pPr>
      <w:r>
        <w:rPr>
          <w:rFonts w:cs="Arial"/>
          <w:szCs w:val="20"/>
          <w:u w:val="single"/>
        </w:rPr>
        <w:t>Projenin</w:t>
      </w:r>
      <w:r w:rsidR="00212CF4">
        <w:rPr>
          <w:rFonts w:cs="Arial"/>
          <w:szCs w:val="20"/>
          <w:u w:val="single"/>
        </w:rPr>
        <w:t xml:space="preserve"> a</w:t>
      </w:r>
      <w:r w:rsidR="003C24FF" w:rsidRPr="003C24FF">
        <w:rPr>
          <w:rFonts w:cs="Arial"/>
          <w:szCs w:val="20"/>
          <w:u w:val="single"/>
        </w:rPr>
        <w:t>macı</w:t>
      </w:r>
    </w:p>
    <w:p w14:paraId="7CED8ED3" w14:textId="77777777" w:rsidR="00AF1FF3" w:rsidRDefault="00AF1FF3" w:rsidP="001E5607">
      <w:pPr>
        <w:keepNext/>
        <w:tabs>
          <w:tab w:val="left" w:pos="284"/>
        </w:tabs>
        <w:outlineLvl w:val="3"/>
        <w:rPr>
          <w:rFonts w:cs="Arial"/>
          <w:szCs w:val="20"/>
          <w:u w:val="single"/>
        </w:rPr>
      </w:pPr>
    </w:p>
    <w:p w14:paraId="7B8C131A" w14:textId="3CB99297" w:rsidR="00D10CF8" w:rsidRDefault="001E5607" w:rsidP="00FC0423">
      <w:pPr>
        <w:keepNext/>
        <w:tabs>
          <w:tab w:val="left" w:pos="284"/>
        </w:tabs>
        <w:outlineLvl w:val="3"/>
        <w:rPr>
          <w:rFonts w:cs="Arial"/>
          <w:szCs w:val="20"/>
        </w:rPr>
      </w:pPr>
      <w:r>
        <w:rPr>
          <w:rFonts w:cs="Arial"/>
          <w:szCs w:val="20"/>
        </w:rPr>
        <w:t>Projenin amacı, kamera desteği ile belirlenen işaret dillerindeki kelimeleri belirlenen sıralamaya göre makineye eğitim verisi olarak vererek, makinenin öğre</w:t>
      </w:r>
      <w:r w:rsidR="00FC0423">
        <w:rPr>
          <w:rFonts w:cs="Arial"/>
          <w:szCs w:val="20"/>
        </w:rPr>
        <w:t>n</w:t>
      </w:r>
      <w:r>
        <w:rPr>
          <w:rFonts w:cs="Arial"/>
          <w:szCs w:val="20"/>
        </w:rPr>
        <w:t>mesini sağlamaktır. Ardından eğitilen modele test verilerini yine kamera desteği ile vererek, test aşamasını gerçekleştirip, başarı oranını değerlendirmek olarak özetlenebilir.</w:t>
      </w:r>
      <w:r w:rsidR="00FC0423">
        <w:rPr>
          <w:rFonts w:cs="Arial"/>
          <w:szCs w:val="20"/>
        </w:rPr>
        <w:t xml:space="preserve"> Proje kapsamı için gerçekleştirilen araştırma detayında, daha önce yapılan benzer projelerde kullanılan makine öğrenmesi algoritmalarından çıkan başarı sonuçları karşılaştırılmış ve bu oranların olumlu sonuçlarına göre projede kullanılan makine öğrenmesi algoritması seçilmiştir. Yapılan araştırma sonuçları neticesinde CNN algoritması ile gerçekleştirilecek olan projede, gerekli yardımcı </w:t>
      </w:r>
      <w:proofErr w:type="spellStart"/>
      <w:r w:rsidR="00FC0423">
        <w:rPr>
          <w:rFonts w:cs="Arial"/>
          <w:szCs w:val="20"/>
        </w:rPr>
        <w:t>Python</w:t>
      </w:r>
      <w:proofErr w:type="spellEnd"/>
      <w:r w:rsidR="00FC0423">
        <w:rPr>
          <w:rFonts w:cs="Arial"/>
          <w:szCs w:val="20"/>
        </w:rPr>
        <w:t xml:space="preserve"> dili popüler kütüphaneleri kullanılmıştır.</w:t>
      </w:r>
    </w:p>
    <w:p w14:paraId="36397722" w14:textId="77777777" w:rsidR="00FC0423" w:rsidRPr="00FC0423" w:rsidRDefault="00FC0423" w:rsidP="00FC0423">
      <w:pPr>
        <w:keepNext/>
        <w:tabs>
          <w:tab w:val="left" w:pos="284"/>
        </w:tabs>
        <w:outlineLvl w:val="3"/>
        <w:rPr>
          <w:rFonts w:cs="Arial"/>
          <w:szCs w:val="20"/>
        </w:rPr>
      </w:pPr>
    </w:p>
    <w:p w14:paraId="47C5C3F5" w14:textId="408D3BF9" w:rsidR="003C24FF" w:rsidRDefault="00FC0423" w:rsidP="003D7133">
      <w:pPr>
        <w:autoSpaceDE w:val="0"/>
        <w:autoSpaceDN w:val="0"/>
        <w:adjustRightInd w:val="0"/>
        <w:jc w:val="both"/>
        <w:rPr>
          <w:rFonts w:cs="Arial"/>
          <w:szCs w:val="20"/>
          <w:u w:val="single"/>
        </w:rPr>
      </w:pPr>
      <w:r>
        <w:rPr>
          <w:rFonts w:cs="Arial"/>
          <w:szCs w:val="20"/>
          <w:u w:val="single"/>
        </w:rPr>
        <w:t>Projenin</w:t>
      </w:r>
      <w:r w:rsidR="00212CF4">
        <w:rPr>
          <w:rFonts w:cs="Arial"/>
          <w:szCs w:val="20"/>
          <w:u w:val="single"/>
        </w:rPr>
        <w:t xml:space="preserve"> ö</w:t>
      </w:r>
      <w:r w:rsidR="003C24FF" w:rsidRPr="003C24FF">
        <w:rPr>
          <w:rFonts w:cs="Arial"/>
          <w:szCs w:val="20"/>
          <w:u w:val="single"/>
        </w:rPr>
        <w:t>nemi</w:t>
      </w:r>
    </w:p>
    <w:p w14:paraId="05429B19" w14:textId="77777777" w:rsidR="00AF1FF3" w:rsidRPr="003C24FF" w:rsidRDefault="00AF1FF3" w:rsidP="003D7133">
      <w:pPr>
        <w:autoSpaceDE w:val="0"/>
        <w:autoSpaceDN w:val="0"/>
        <w:adjustRightInd w:val="0"/>
        <w:jc w:val="both"/>
        <w:rPr>
          <w:rFonts w:cs="Arial"/>
        </w:rPr>
      </w:pPr>
    </w:p>
    <w:p w14:paraId="08E2D8E9" w14:textId="3EADF8DC" w:rsidR="00140055" w:rsidRDefault="00004186" w:rsidP="003D7133">
      <w:pPr>
        <w:autoSpaceDE w:val="0"/>
        <w:autoSpaceDN w:val="0"/>
        <w:adjustRightInd w:val="0"/>
        <w:jc w:val="both"/>
        <w:rPr>
          <w:rFonts w:cs="Arial"/>
        </w:rPr>
      </w:pPr>
      <w:r>
        <w:rPr>
          <w:rFonts w:cs="Arial"/>
        </w:rPr>
        <w:t xml:space="preserve">Projenin önemi konusunda, günümüz dünyasının </w:t>
      </w:r>
      <w:proofErr w:type="spellStart"/>
      <w:r>
        <w:rPr>
          <w:rFonts w:cs="Arial"/>
        </w:rPr>
        <w:t>evrildiği</w:t>
      </w:r>
      <w:proofErr w:type="spellEnd"/>
      <w:r>
        <w:rPr>
          <w:rFonts w:cs="Arial"/>
        </w:rPr>
        <w:t xml:space="preserve">, ona yön veren popüler ve güçlü konuların günlük hayatta bizlere vereceği desteği, bizleri ne kadar anlayabildiklerini görebiliriz. Geliştirilen kütüphaneler, oluşturulan makine öğrenmesi </w:t>
      </w:r>
      <w:proofErr w:type="gramStart"/>
      <w:r>
        <w:rPr>
          <w:rFonts w:cs="Arial"/>
        </w:rPr>
        <w:t>algoritmaları,</w:t>
      </w:r>
      <w:proofErr w:type="gramEnd"/>
      <w:r>
        <w:rPr>
          <w:rFonts w:cs="Arial"/>
        </w:rPr>
        <w:t xml:space="preserve"> ve tüm bunların oluşturduğu güç ile bizlerin günlük hayat problemlerini çözmede, bundan ziyade, artık makinelerin bizleri anlayabilme yetilerinin gelişmesine tanık olmak ve kullanarak deneyimleme gözlemlerini edinebiliriz.</w:t>
      </w:r>
    </w:p>
    <w:p w14:paraId="7C7DBDB1" w14:textId="4FF79534" w:rsidR="00004186" w:rsidRDefault="00004186" w:rsidP="003D7133">
      <w:pPr>
        <w:autoSpaceDE w:val="0"/>
        <w:autoSpaceDN w:val="0"/>
        <w:adjustRightInd w:val="0"/>
        <w:jc w:val="both"/>
        <w:rPr>
          <w:rFonts w:cs="Arial"/>
        </w:rPr>
      </w:pPr>
    </w:p>
    <w:p w14:paraId="6823BEC2" w14:textId="3E5A14A2" w:rsidR="00EB287C" w:rsidRDefault="00EB287C" w:rsidP="003D7133">
      <w:pPr>
        <w:autoSpaceDE w:val="0"/>
        <w:autoSpaceDN w:val="0"/>
        <w:adjustRightInd w:val="0"/>
        <w:jc w:val="both"/>
        <w:rPr>
          <w:rFonts w:cs="Arial"/>
        </w:rPr>
      </w:pPr>
    </w:p>
    <w:p w14:paraId="20D663DE" w14:textId="5BC20D65" w:rsidR="00EB287C" w:rsidRDefault="00EB287C" w:rsidP="003D7133">
      <w:pPr>
        <w:autoSpaceDE w:val="0"/>
        <w:autoSpaceDN w:val="0"/>
        <w:adjustRightInd w:val="0"/>
        <w:jc w:val="both"/>
        <w:rPr>
          <w:rFonts w:cs="Arial"/>
        </w:rPr>
      </w:pPr>
    </w:p>
    <w:p w14:paraId="3E88BC0D" w14:textId="1EA308D4" w:rsidR="00EB287C" w:rsidRDefault="00EB287C" w:rsidP="003D7133">
      <w:pPr>
        <w:autoSpaceDE w:val="0"/>
        <w:autoSpaceDN w:val="0"/>
        <w:adjustRightInd w:val="0"/>
        <w:jc w:val="both"/>
        <w:rPr>
          <w:rFonts w:cs="Arial"/>
        </w:rPr>
      </w:pPr>
    </w:p>
    <w:p w14:paraId="6F967924" w14:textId="7AB248E5" w:rsidR="00EB287C" w:rsidRDefault="00EB287C" w:rsidP="003D7133">
      <w:pPr>
        <w:autoSpaceDE w:val="0"/>
        <w:autoSpaceDN w:val="0"/>
        <w:adjustRightInd w:val="0"/>
        <w:jc w:val="both"/>
        <w:rPr>
          <w:rFonts w:cs="Arial"/>
        </w:rPr>
      </w:pPr>
    </w:p>
    <w:p w14:paraId="24A36BE9" w14:textId="2C6F80B8" w:rsidR="00EB287C" w:rsidRDefault="00EB287C" w:rsidP="003D7133">
      <w:pPr>
        <w:autoSpaceDE w:val="0"/>
        <w:autoSpaceDN w:val="0"/>
        <w:adjustRightInd w:val="0"/>
        <w:jc w:val="both"/>
        <w:rPr>
          <w:rFonts w:cs="Arial"/>
        </w:rPr>
      </w:pPr>
    </w:p>
    <w:p w14:paraId="4CA9D9BA" w14:textId="2B1287F8" w:rsidR="00EB287C" w:rsidRDefault="00EB287C" w:rsidP="003D7133">
      <w:pPr>
        <w:autoSpaceDE w:val="0"/>
        <w:autoSpaceDN w:val="0"/>
        <w:adjustRightInd w:val="0"/>
        <w:jc w:val="both"/>
        <w:rPr>
          <w:rFonts w:cs="Arial"/>
        </w:rPr>
      </w:pPr>
    </w:p>
    <w:p w14:paraId="00F6EEF1" w14:textId="77777777" w:rsidR="00EB287C" w:rsidRDefault="00EB287C" w:rsidP="003D7133">
      <w:pPr>
        <w:autoSpaceDE w:val="0"/>
        <w:autoSpaceDN w:val="0"/>
        <w:adjustRightInd w:val="0"/>
        <w:jc w:val="both"/>
        <w:rPr>
          <w:rFonts w:cs="Arial"/>
        </w:rPr>
      </w:pPr>
    </w:p>
    <w:p w14:paraId="01A81573" w14:textId="27950A88" w:rsidR="00140055" w:rsidRDefault="00CA7A8C" w:rsidP="003D7133">
      <w:pPr>
        <w:autoSpaceDE w:val="0"/>
        <w:autoSpaceDN w:val="0"/>
        <w:adjustRightInd w:val="0"/>
        <w:jc w:val="both"/>
        <w:rPr>
          <w:rFonts w:cs="Arial"/>
          <w:u w:val="single"/>
        </w:rPr>
      </w:pPr>
      <w:r>
        <w:rPr>
          <w:rFonts w:cs="Arial"/>
          <w:u w:val="single"/>
        </w:rPr>
        <w:t>Projenin</w:t>
      </w:r>
      <w:r w:rsidR="00140055" w:rsidRPr="00140055">
        <w:rPr>
          <w:rFonts w:cs="Arial"/>
          <w:u w:val="single"/>
        </w:rPr>
        <w:t xml:space="preserve"> Kapsamı</w:t>
      </w:r>
    </w:p>
    <w:p w14:paraId="284B9619" w14:textId="77777777" w:rsidR="00140055" w:rsidRPr="00140055" w:rsidRDefault="00140055" w:rsidP="003D7133">
      <w:pPr>
        <w:autoSpaceDE w:val="0"/>
        <w:autoSpaceDN w:val="0"/>
        <w:adjustRightInd w:val="0"/>
        <w:jc w:val="both"/>
        <w:rPr>
          <w:rFonts w:cs="Arial"/>
          <w:u w:val="single"/>
        </w:rPr>
      </w:pPr>
    </w:p>
    <w:p w14:paraId="76CA1532" w14:textId="76CBB797" w:rsidR="00140055" w:rsidRDefault="00CA7A8C" w:rsidP="003D7133">
      <w:pPr>
        <w:autoSpaceDE w:val="0"/>
        <w:autoSpaceDN w:val="0"/>
        <w:adjustRightInd w:val="0"/>
        <w:jc w:val="both"/>
        <w:rPr>
          <w:rFonts w:cs="Arial"/>
        </w:rPr>
      </w:pPr>
      <w:r>
        <w:rPr>
          <w:rFonts w:cs="Arial"/>
        </w:rPr>
        <w:t>Proje makine öğrenmesi dersi kapsamında, makine öğrenmesi konusu üzerinde yapılan çalışmaların gerçekleştirilmesini ele almıştır.</w:t>
      </w:r>
    </w:p>
    <w:p w14:paraId="419C1BE2" w14:textId="77777777" w:rsidR="003C24FF" w:rsidRDefault="003C24FF" w:rsidP="003D7133">
      <w:pPr>
        <w:autoSpaceDE w:val="0"/>
        <w:autoSpaceDN w:val="0"/>
        <w:adjustRightInd w:val="0"/>
        <w:jc w:val="both"/>
        <w:rPr>
          <w:rFonts w:cs="Arial"/>
        </w:rPr>
      </w:pPr>
    </w:p>
    <w:p w14:paraId="51EDA791" w14:textId="689D976C" w:rsidR="00140055" w:rsidRDefault="00CA7A8C" w:rsidP="003D7133">
      <w:pPr>
        <w:keepNext/>
        <w:tabs>
          <w:tab w:val="left" w:pos="284"/>
        </w:tabs>
        <w:outlineLvl w:val="3"/>
        <w:rPr>
          <w:rFonts w:cs="Arial"/>
          <w:szCs w:val="20"/>
          <w:u w:val="single"/>
        </w:rPr>
      </w:pPr>
      <w:r>
        <w:rPr>
          <w:rFonts w:cs="Arial"/>
          <w:szCs w:val="20"/>
          <w:u w:val="single"/>
        </w:rPr>
        <w:t>Projenin</w:t>
      </w:r>
      <w:r w:rsidR="00140055">
        <w:rPr>
          <w:rFonts w:cs="Arial"/>
          <w:szCs w:val="20"/>
          <w:u w:val="single"/>
        </w:rPr>
        <w:t xml:space="preserve"> Özgün Değeri</w:t>
      </w:r>
    </w:p>
    <w:p w14:paraId="254255D8" w14:textId="06D54600" w:rsidR="00140055" w:rsidRDefault="00CA7A8C" w:rsidP="00140055">
      <w:pPr>
        <w:autoSpaceDE w:val="0"/>
        <w:autoSpaceDN w:val="0"/>
        <w:adjustRightInd w:val="0"/>
        <w:jc w:val="both"/>
        <w:rPr>
          <w:rFonts w:cs="Arial"/>
        </w:rPr>
      </w:pPr>
      <w:r>
        <w:rPr>
          <w:rFonts w:cs="Arial"/>
        </w:rPr>
        <w:t>Proje kapsamında makine öğrenmesi alanları, kullanılan algoritmalar ile ilgili bilgiler edinip nasıl kullanıldığı</w:t>
      </w:r>
      <w:r w:rsidR="00EB287C">
        <w:rPr>
          <w:rFonts w:cs="Arial"/>
        </w:rPr>
        <w:t xml:space="preserve"> incelenmiştir. Kazanılan değerli bilgiler içerisinde şüphesiz bu algoritmaların çalışma mantıklarını bir nebze de olsa anlayabilip, onlar üzerinde çalışarak yapılan bu araştırmaların gerçek hayatta karşılıklarını görmek olarak nitelendirilebilirler.</w:t>
      </w:r>
    </w:p>
    <w:p w14:paraId="3EEB291E" w14:textId="5E9549CD" w:rsidR="00752996" w:rsidRDefault="00752996" w:rsidP="00140055">
      <w:pPr>
        <w:autoSpaceDE w:val="0"/>
        <w:autoSpaceDN w:val="0"/>
        <w:adjustRightInd w:val="0"/>
        <w:jc w:val="both"/>
        <w:rPr>
          <w:rFonts w:cs="Arial"/>
        </w:rPr>
      </w:pPr>
    </w:p>
    <w:p w14:paraId="1C45A4B0" w14:textId="6744C72D" w:rsidR="00752996" w:rsidRDefault="00752996" w:rsidP="00752996">
      <w:pPr>
        <w:keepNext/>
        <w:tabs>
          <w:tab w:val="left" w:pos="170"/>
        </w:tabs>
        <w:jc w:val="both"/>
        <w:outlineLvl w:val="1"/>
        <w:rPr>
          <w:b/>
        </w:rPr>
      </w:pPr>
      <w:r>
        <w:rPr>
          <w:b/>
        </w:rPr>
        <w:lastRenderedPageBreak/>
        <w:t>1</w:t>
      </w:r>
      <w:r w:rsidRPr="00695C62">
        <w:rPr>
          <w:b/>
        </w:rPr>
        <w:t>.</w:t>
      </w:r>
      <w:r>
        <w:rPr>
          <w:b/>
        </w:rPr>
        <w:t>2</w:t>
      </w:r>
      <w:r w:rsidRPr="00695C62">
        <w:rPr>
          <w:b/>
        </w:rPr>
        <w:t xml:space="preserve">. </w:t>
      </w:r>
      <w:r>
        <w:rPr>
          <w:b/>
        </w:rPr>
        <w:t>Literatür Taraması</w:t>
      </w:r>
    </w:p>
    <w:p w14:paraId="5499F2EC" w14:textId="77777777" w:rsidR="00AF1FF3" w:rsidRDefault="00AF1FF3" w:rsidP="00752996">
      <w:pPr>
        <w:keepNext/>
        <w:tabs>
          <w:tab w:val="left" w:pos="170"/>
        </w:tabs>
        <w:jc w:val="both"/>
        <w:outlineLvl w:val="1"/>
        <w:rPr>
          <w:b/>
        </w:rPr>
      </w:pPr>
    </w:p>
    <w:p w14:paraId="48601F71" w14:textId="31091EF4" w:rsidR="00752996" w:rsidRPr="00752996" w:rsidRDefault="00752996" w:rsidP="00752996">
      <w:pPr>
        <w:keepNext/>
        <w:tabs>
          <w:tab w:val="left" w:pos="170"/>
        </w:tabs>
        <w:jc w:val="both"/>
        <w:outlineLvl w:val="1"/>
        <w:rPr>
          <w:bCs/>
        </w:rPr>
      </w:pPr>
      <w:r w:rsidRPr="00752996">
        <w:rPr>
          <w:bCs/>
        </w:rPr>
        <w:t xml:space="preserve">İşaret dilinden cümlelerin metne çevirme sistemlerinin geliştirilme aşamasında makine öğrenmesi ve derin öğrenme teknikleri ile birçok çalışma gerçekleştirilmiştir. </w:t>
      </w:r>
      <w:proofErr w:type="spellStart"/>
      <w:r w:rsidRPr="00752996">
        <w:rPr>
          <w:bCs/>
        </w:rPr>
        <w:t>Starner</w:t>
      </w:r>
      <w:proofErr w:type="spellEnd"/>
      <w:r w:rsidRPr="00752996">
        <w:rPr>
          <w:bCs/>
        </w:rPr>
        <w:t xml:space="preserve"> vd. (1998), Saklı </w:t>
      </w:r>
      <w:proofErr w:type="spellStart"/>
      <w:r w:rsidRPr="00752996">
        <w:rPr>
          <w:bCs/>
        </w:rPr>
        <w:t>Markov</w:t>
      </w:r>
      <w:proofErr w:type="spellEnd"/>
      <w:r w:rsidRPr="00752996">
        <w:rPr>
          <w:bCs/>
        </w:rPr>
        <w:t xml:space="preserve"> Modeli (HMM) makine öğrenme tekniğini kullanarak, Amerikan İşaret Dili cümlelerini metne çevirme çalışmalarında bulunmuştur [1]. </w:t>
      </w:r>
      <w:proofErr w:type="spellStart"/>
      <w:r w:rsidRPr="00752996">
        <w:rPr>
          <w:bCs/>
        </w:rPr>
        <w:t>Globel</w:t>
      </w:r>
      <w:proofErr w:type="spellEnd"/>
      <w:r w:rsidRPr="00752996">
        <w:rPr>
          <w:bCs/>
        </w:rPr>
        <w:t xml:space="preserve"> ve Assan (1997) ise %94 lük başarı oranı ile Hollanda İşaret Dili için bir sistem geliştirmiştir. </w:t>
      </w:r>
      <w:proofErr w:type="spellStart"/>
      <w:r w:rsidRPr="00752996">
        <w:rPr>
          <w:bCs/>
        </w:rPr>
        <w:t>Chai</w:t>
      </w:r>
      <w:proofErr w:type="spellEnd"/>
      <w:r w:rsidRPr="00752996">
        <w:rPr>
          <w:bCs/>
        </w:rPr>
        <w:t xml:space="preserve"> vd. (2013.) ise çalışmasında Çin İşaret Dilinden </w:t>
      </w:r>
      <w:proofErr w:type="spellStart"/>
      <w:r w:rsidRPr="00752996">
        <w:rPr>
          <w:bCs/>
        </w:rPr>
        <w:t>Çince’ye</w:t>
      </w:r>
      <w:proofErr w:type="spellEnd"/>
      <w:r w:rsidRPr="00752996">
        <w:rPr>
          <w:bCs/>
        </w:rPr>
        <w:t xml:space="preserve"> çevirme üzerinde çalışmalar yapmıştır [2].</w:t>
      </w:r>
    </w:p>
    <w:p w14:paraId="2AA303A6" w14:textId="77777777" w:rsidR="00752996" w:rsidRPr="00752996" w:rsidRDefault="00752996" w:rsidP="00752996">
      <w:pPr>
        <w:keepNext/>
        <w:tabs>
          <w:tab w:val="left" w:pos="170"/>
        </w:tabs>
        <w:jc w:val="both"/>
        <w:outlineLvl w:val="1"/>
        <w:rPr>
          <w:bCs/>
        </w:rPr>
      </w:pPr>
      <w:proofErr w:type="spellStart"/>
      <w:r w:rsidRPr="00752996">
        <w:rPr>
          <w:bCs/>
        </w:rPr>
        <w:t>Tkashashi</w:t>
      </w:r>
      <w:proofErr w:type="spellEnd"/>
      <w:r w:rsidRPr="00752996">
        <w:rPr>
          <w:bCs/>
        </w:rPr>
        <w:t xml:space="preserve"> ve </w:t>
      </w:r>
      <w:proofErr w:type="spellStart"/>
      <w:r w:rsidRPr="00752996">
        <w:rPr>
          <w:bCs/>
        </w:rPr>
        <w:t>Kishino</w:t>
      </w:r>
      <w:proofErr w:type="spellEnd"/>
      <w:r w:rsidRPr="00752996">
        <w:rPr>
          <w:bCs/>
        </w:rPr>
        <w:t xml:space="preserve"> (1992), </w:t>
      </w:r>
      <w:proofErr w:type="spellStart"/>
      <w:r w:rsidRPr="00752996">
        <w:rPr>
          <w:bCs/>
        </w:rPr>
        <w:t>Wang</w:t>
      </w:r>
      <w:proofErr w:type="spellEnd"/>
      <w:r w:rsidRPr="00752996">
        <w:rPr>
          <w:bCs/>
        </w:rPr>
        <w:t xml:space="preserve"> vd. (2006), </w:t>
      </w:r>
      <w:proofErr w:type="spellStart"/>
      <w:r w:rsidRPr="00752996">
        <w:rPr>
          <w:bCs/>
        </w:rPr>
        <w:t>Shanableh</w:t>
      </w:r>
      <w:proofErr w:type="spellEnd"/>
      <w:r w:rsidRPr="00752996">
        <w:rPr>
          <w:bCs/>
        </w:rPr>
        <w:t xml:space="preserve"> ve </w:t>
      </w:r>
      <w:proofErr w:type="spellStart"/>
      <w:r w:rsidRPr="00752996">
        <w:rPr>
          <w:bCs/>
        </w:rPr>
        <w:t>Assaleh</w:t>
      </w:r>
      <w:proofErr w:type="spellEnd"/>
      <w:r w:rsidRPr="00752996">
        <w:rPr>
          <w:bCs/>
        </w:rPr>
        <w:t xml:space="preserve"> (2011) çalışmalarında donanımsal cihazlar kullanarak işaret dilinden metne çevirme üzerine çalışmalarda bulunmuşlardır. Donanımsal cihazların başında Microsoft firmasının üretmiş olduğu yaygın kullanılan Microsoft </w:t>
      </w:r>
      <w:proofErr w:type="spellStart"/>
      <w:r w:rsidRPr="00752996">
        <w:rPr>
          <w:bCs/>
        </w:rPr>
        <w:t>Kinect</w:t>
      </w:r>
      <w:proofErr w:type="spellEnd"/>
      <w:r w:rsidRPr="00752996">
        <w:rPr>
          <w:bCs/>
        </w:rPr>
        <w:t xml:space="preserve"> cihazı gelmiştir. Son yıllardaki çalışmalarda ise </w:t>
      </w:r>
      <w:proofErr w:type="spellStart"/>
      <w:r w:rsidRPr="00752996">
        <w:rPr>
          <w:bCs/>
        </w:rPr>
        <w:t>Kinect</w:t>
      </w:r>
      <w:proofErr w:type="spellEnd"/>
      <w:r w:rsidRPr="00752996">
        <w:rPr>
          <w:bCs/>
        </w:rPr>
        <w:t xml:space="preserve"> cihazı özelliklerini taşıyan Intel firmasının geliştirmiş olduğu Intel </w:t>
      </w:r>
      <w:proofErr w:type="spellStart"/>
      <w:r w:rsidRPr="00752996">
        <w:rPr>
          <w:bCs/>
        </w:rPr>
        <w:t>RealSense</w:t>
      </w:r>
      <w:proofErr w:type="spellEnd"/>
      <w:r w:rsidRPr="00752996">
        <w:rPr>
          <w:bCs/>
        </w:rPr>
        <w:t xml:space="preserve"> ve el hareketlerini izleyen daha küçük </w:t>
      </w:r>
      <w:proofErr w:type="spellStart"/>
      <w:r w:rsidRPr="00752996">
        <w:rPr>
          <w:bCs/>
        </w:rPr>
        <w:t>Leap</w:t>
      </w:r>
      <w:proofErr w:type="spellEnd"/>
      <w:r w:rsidRPr="00752996">
        <w:rPr>
          <w:bCs/>
        </w:rPr>
        <w:t xml:space="preserve"> Motion cihazları da kullanılmıştır.</w:t>
      </w:r>
    </w:p>
    <w:p w14:paraId="1EC820C0" w14:textId="436ED1D2" w:rsidR="00752996" w:rsidRDefault="00752996" w:rsidP="00752996">
      <w:pPr>
        <w:keepNext/>
        <w:tabs>
          <w:tab w:val="left" w:pos="170"/>
        </w:tabs>
        <w:jc w:val="both"/>
        <w:outlineLvl w:val="1"/>
        <w:rPr>
          <w:bCs/>
        </w:rPr>
      </w:pPr>
      <w:r w:rsidRPr="00752996">
        <w:rPr>
          <w:bCs/>
        </w:rPr>
        <w:t xml:space="preserve">Haberdar ve Albayrak (2005), </w:t>
      </w:r>
      <w:proofErr w:type="spellStart"/>
      <w:r w:rsidRPr="00752996">
        <w:rPr>
          <w:bCs/>
        </w:rPr>
        <w:t>Işıkdoğan</w:t>
      </w:r>
      <w:proofErr w:type="spellEnd"/>
      <w:r w:rsidRPr="00752996">
        <w:rPr>
          <w:bCs/>
        </w:rPr>
        <w:t xml:space="preserve"> ve Albayrak (2011), Ketenci </w:t>
      </w:r>
      <w:proofErr w:type="gramStart"/>
      <w:r w:rsidRPr="00752996">
        <w:rPr>
          <w:bCs/>
        </w:rPr>
        <w:t>vd.(</w:t>
      </w:r>
      <w:proofErr w:type="gramEnd"/>
      <w:r w:rsidRPr="00752996">
        <w:rPr>
          <w:bCs/>
        </w:rPr>
        <w:t xml:space="preserve">2015) ise Türk işaret dili görüntülerinden </w:t>
      </w:r>
      <w:proofErr w:type="spellStart"/>
      <w:r w:rsidRPr="00752996">
        <w:rPr>
          <w:bCs/>
        </w:rPr>
        <w:t>Türkçe’ye</w:t>
      </w:r>
      <w:proofErr w:type="spellEnd"/>
      <w:r w:rsidRPr="00752996">
        <w:rPr>
          <w:bCs/>
        </w:rPr>
        <w:t xml:space="preserve"> çevirme sistemleri üzerinden çalışmalarda bulunmuşlardır. Türk İşaret Dili tanıma çalışmalarında makine öğrenme </w:t>
      </w:r>
      <w:proofErr w:type="spellStart"/>
      <w:r w:rsidRPr="00752996">
        <w:rPr>
          <w:bCs/>
        </w:rPr>
        <w:t>methodlarından</w:t>
      </w:r>
      <w:proofErr w:type="spellEnd"/>
      <w:r w:rsidRPr="00752996">
        <w:rPr>
          <w:bCs/>
        </w:rPr>
        <w:t xml:space="preserve"> Saklı </w:t>
      </w:r>
      <w:proofErr w:type="spellStart"/>
      <w:r w:rsidRPr="00752996">
        <w:rPr>
          <w:bCs/>
        </w:rPr>
        <w:t>Markov</w:t>
      </w:r>
      <w:proofErr w:type="spellEnd"/>
      <w:r w:rsidRPr="00752996">
        <w:rPr>
          <w:bCs/>
        </w:rPr>
        <w:t xml:space="preserve"> Model (HMM), K-En Yakın Komşu (KNN), Destek Vektör Makineleri (</w:t>
      </w:r>
      <w:proofErr w:type="spellStart"/>
      <w:r w:rsidRPr="00752996">
        <w:rPr>
          <w:bCs/>
        </w:rPr>
        <w:t>Support</w:t>
      </w:r>
      <w:proofErr w:type="spellEnd"/>
      <w:r w:rsidRPr="00752996">
        <w:rPr>
          <w:bCs/>
        </w:rPr>
        <w:t xml:space="preserve"> </w:t>
      </w:r>
      <w:proofErr w:type="spellStart"/>
      <w:r w:rsidRPr="00752996">
        <w:rPr>
          <w:bCs/>
        </w:rPr>
        <w:t>Vector</w:t>
      </w:r>
      <w:proofErr w:type="spellEnd"/>
      <w:r w:rsidRPr="00752996">
        <w:rPr>
          <w:bCs/>
        </w:rPr>
        <w:t xml:space="preserve"> Machine- SVM) ve Temel Bileşen Analizi (PCA) ağırlıklı olarak kullanılmıştır. Son yıllardaki çalışmalarda ise derin öğrenme tekniklerin </w:t>
      </w:r>
      <w:proofErr w:type="spellStart"/>
      <w:r w:rsidRPr="00752996">
        <w:rPr>
          <w:bCs/>
        </w:rPr>
        <w:t>Convolusion</w:t>
      </w:r>
      <w:proofErr w:type="spellEnd"/>
      <w:r w:rsidRPr="00752996">
        <w:rPr>
          <w:bCs/>
        </w:rPr>
        <w:t xml:space="preserve"> </w:t>
      </w:r>
      <w:proofErr w:type="spellStart"/>
      <w:r w:rsidRPr="00752996">
        <w:rPr>
          <w:bCs/>
        </w:rPr>
        <w:t>Neural</w:t>
      </w:r>
      <w:proofErr w:type="spellEnd"/>
      <w:r w:rsidRPr="00752996">
        <w:rPr>
          <w:bCs/>
        </w:rPr>
        <w:t xml:space="preserve"> Network (CNN) modellerin kullanıldığı gözlemlenmiştir [3-5].</w:t>
      </w:r>
    </w:p>
    <w:p w14:paraId="41CD7892" w14:textId="207AB6EB" w:rsidR="00752996" w:rsidRPr="00752996" w:rsidRDefault="00752996" w:rsidP="00752996">
      <w:pPr>
        <w:keepNext/>
        <w:tabs>
          <w:tab w:val="left" w:pos="170"/>
        </w:tabs>
        <w:jc w:val="both"/>
        <w:outlineLvl w:val="1"/>
        <w:rPr>
          <w:bCs/>
        </w:rPr>
      </w:pPr>
      <w:r w:rsidRPr="00752996">
        <w:rPr>
          <w:bCs/>
        </w:rPr>
        <w:t xml:space="preserve"> Bu çalışmalardan farklı olarak web kamerasından alınan görüntülerin önce CNN ile </w:t>
      </w:r>
      <w:proofErr w:type="spellStart"/>
      <w:r w:rsidRPr="00752996">
        <w:rPr>
          <w:bCs/>
        </w:rPr>
        <w:t>tahminlendirilip</w:t>
      </w:r>
      <w:proofErr w:type="spellEnd"/>
      <w:r w:rsidRPr="00752996">
        <w:rPr>
          <w:bCs/>
        </w:rPr>
        <w:t xml:space="preserve">, daha sonra ise LSTM ile yeni bir model oluşturulmuştur. Böylelikle hareketli olan işaretlerinde doğru </w:t>
      </w:r>
      <w:proofErr w:type="spellStart"/>
      <w:r w:rsidRPr="00752996">
        <w:rPr>
          <w:bCs/>
        </w:rPr>
        <w:t>tahminlenmesi</w:t>
      </w:r>
      <w:proofErr w:type="spellEnd"/>
      <w:r w:rsidRPr="00752996">
        <w:rPr>
          <w:bCs/>
        </w:rPr>
        <w:t xml:space="preserve"> sağlanmıştır.</w:t>
      </w:r>
    </w:p>
    <w:p w14:paraId="7CE41615" w14:textId="77777777" w:rsidR="003C24FF" w:rsidRPr="003C24FF" w:rsidRDefault="003C24FF" w:rsidP="003C24FF">
      <w:pPr>
        <w:autoSpaceDE w:val="0"/>
        <w:autoSpaceDN w:val="0"/>
        <w:adjustRightInd w:val="0"/>
        <w:jc w:val="both"/>
        <w:rPr>
          <w:rFonts w:cs="Arial"/>
        </w:rPr>
      </w:pPr>
    </w:p>
    <w:p w14:paraId="553022EE" w14:textId="77777777" w:rsidR="00EE27FF" w:rsidRDefault="00EE27FF" w:rsidP="00FC2CD1">
      <w:pPr>
        <w:widowControl w:val="0"/>
        <w:autoSpaceDE w:val="0"/>
        <w:autoSpaceDN w:val="0"/>
        <w:adjustRightInd w:val="0"/>
        <w:jc w:val="both"/>
        <w:rPr>
          <w:color w:val="000000"/>
        </w:rPr>
      </w:pPr>
    </w:p>
    <w:p w14:paraId="32B8F5AE" w14:textId="77777777" w:rsidR="00EE27FF" w:rsidRDefault="00EE27FF" w:rsidP="00FC2CD1">
      <w:pPr>
        <w:widowControl w:val="0"/>
        <w:autoSpaceDE w:val="0"/>
        <w:autoSpaceDN w:val="0"/>
        <w:adjustRightInd w:val="0"/>
        <w:jc w:val="both"/>
        <w:rPr>
          <w:color w:val="000000"/>
        </w:rPr>
      </w:pPr>
    </w:p>
    <w:p w14:paraId="7CB5D94B" w14:textId="77777777" w:rsidR="009A606E" w:rsidRDefault="009A606E">
      <w:pPr>
        <w:rPr>
          <w:b/>
          <w:color w:val="000000"/>
          <w:sz w:val="28"/>
        </w:rPr>
      </w:pPr>
      <w:r>
        <w:rPr>
          <w:b/>
          <w:color w:val="000000"/>
          <w:sz w:val="28"/>
        </w:rPr>
        <w:br w:type="page"/>
      </w:r>
    </w:p>
    <w:p w14:paraId="1BEE7A72" w14:textId="1A26DACF" w:rsidR="0086486F" w:rsidRDefault="00EE27FF" w:rsidP="00FC2CD1">
      <w:pPr>
        <w:widowControl w:val="0"/>
        <w:autoSpaceDE w:val="0"/>
        <w:autoSpaceDN w:val="0"/>
        <w:adjustRightInd w:val="0"/>
        <w:jc w:val="both"/>
        <w:rPr>
          <w:b/>
          <w:color w:val="000000"/>
          <w:sz w:val="28"/>
        </w:rPr>
      </w:pPr>
      <w:r w:rsidRPr="009C6D6D">
        <w:rPr>
          <w:b/>
          <w:color w:val="000000"/>
          <w:sz w:val="28"/>
        </w:rPr>
        <w:lastRenderedPageBreak/>
        <w:t xml:space="preserve">2. </w:t>
      </w:r>
      <w:r w:rsidR="00CC50FA">
        <w:rPr>
          <w:b/>
          <w:color w:val="000000"/>
          <w:sz w:val="28"/>
        </w:rPr>
        <w:t>Makine Öğrenmesi Yöntemi</w:t>
      </w:r>
    </w:p>
    <w:p w14:paraId="5FA501AD" w14:textId="77777777" w:rsidR="00E9028D" w:rsidRDefault="00E9028D" w:rsidP="00FC2CD1">
      <w:pPr>
        <w:widowControl w:val="0"/>
        <w:autoSpaceDE w:val="0"/>
        <w:autoSpaceDN w:val="0"/>
        <w:adjustRightInd w:val="0"/>
        <w:jc w:val="both"/>
        <w:rPr>
          <w:b/>
          <w:color w:val="000000"/>
          <w:sz w:val="28"/>
        </w:rPr>
      </w:pPr>
    </w:p>
    <w:p w14:paraId="0343C341" w14:textId="77777777" w:rsidR="0097391A" w:rsidRDefault="00CC50FA" w:rsidP="00FC2CD1">
      <w:pPr>
        <w:widowControl w:val="0"/>
        <w:autoSpaceDE w:val="0"/>
        <w:autoSpaceDN w:val="0"/>
        <w:adjustRightInd w:val="0"/>
        <w:jc w:val="both"/>
        <w:rPr>
          <w:bCs/>
          <w:color w:val="000000"/>
        </w:rPr>
      </w:pPr>
      <w:proofErr w:type="spellStart"/>
      <w:r w:rsidRPr="00DF731D">
        <w:rPr>
          <w:bCs/>
          <w:color w:val="000000"/>
        </w:rPr>
        <w:t>Konvolüsyonel</w:t>
      </w:r>
      <w:proofErr w:type="spellEnd"/>
      <w:r w:rsidRPr="00DF731D">
        <w:rPr>
          <w:bCs/>
          <w:color w:val="000000"/>
        </w:rPr>
        <w:t xml:space="preserve"> Yapay Ağlar </w:t>
      </w:r>
      <w:proofErr w:type="gramStart"/>
      <w:r w:rsidRPr="00DF731D">
        <w:rPr>
          <w:bCs/>
          <w:color w:val="000000"/>
        </w:rPr>
        <w:t>( CNN</w:t>
      </w:r>
      <w:proofErr w:type="gramEnd"/>
      <w:r w:rsidRPr="00DF731D">
        <w:rPr>
          <w:bCs/>
          <w:color w:val="000000"/>
        </w:rPr>
        <w:t xml:space="preserve"> ) ileri beslemeli hayvanların görme merkezinden esinlenerek ortaya çıkan çok katmanlı yapay sinir ağıdır. CNN, görüntüleri girdi olarak içeren problemlerle çalışmak için özel olarak tasarlanmıştır. Facebook ve Google gibi büyük teknoloji şirketleri, yüz tanıma ve görsel arama gibi çeşitli amaçlar için çok sayıda </w:t>
      </w:r>
      <w:proofErr w:type="spellStart"/>
      <w:r w:rsidRPr="00DF731D">
        <w:rPr>
          <w:bCs/>
          <w:color w:val="000000"/>
        </w:rPr>
        <w:t>konvolüsyonel</w:t>
      </w:r>
      <w:proofErr w:type="spellEnd"/>
      <w:r w:rsidRPr="00DF731D">
        <w:rPr>
          <w:bCs/>
          <w:color w:val="000000"/>
        </w:rPr>
        <w:t xml:space="preserve"> katmanı olan derin </w:t>
      </w:r>
      <w:proofErr w:type="spellStart"/>
      <w:r w:rsidRPr="00DF731D">
        <w:rPr>
          <w:bCs/>
          <w:color w:val="000000"/>
        </w:rPr>
        <w:t>konvolüsyonel</w:t>
      </w:r>
      <w:proofErr w:type="spellEnd"/>
      <w:r w:rsidRPr="00DF731D">
        <w:rPr>
          <w:bCs/>
          <w:color w:val="000000"/>
        </w:rPr>
        <w:t xml:space="preserve"> sinir ağları kullanırlar.</w:t>
      </w:r>
      <w:r w:rsidR="00DF731D" w:rsidRPr="00DF731D">
        <w:rPr>
          <w:bCs/>
          <w:color w:val="000000"/>
        </w:rPr>
        <w:t xml:space="preserve"> CNN algoritmaları başta görüntü işleme olmak üzere ses ve doğal dil işleme gibi </w:t>
      </w:r>
      <w:proofErr w:type="gramStart"/>
      <w:r w:rsidR="00DF731D" w:rsidRPr="00DF731D">
        <w:rPr>
          <w:bCs/>
          <w:color w:val="000000"/>
        </w:rPr>
        <w:t>bir çok</w:t>
      </w:r>
      <w:proofErr w:type="gramEnd"/>
      <w:r w:rsidR="00DF731D" w:rsidRPr="00DF731D">
        <w:rPr>
          <w:bCs/>
          <w:color w:val="000000"/>
        </w:rPr>
        <w:t xml:space="preserve"> alanda etkin bir biçimde kullanılır.</w:t>
      </w:r>
      <w:r w:rsidR="00DF731D">
        <w:rPr>
          <w:bCs/>
          <w:color w:val="000000"/>
        </w:rPr>
        <w:t xml:space="preserve"> CNN’e verilen girişler, her değeri 0 ile 255 arasında değişen bir piksel değerleri dizisidir. Örneğin giriş 35x35 boyutlarında bir görüntü ise dizi, 35x35x3 biçiminde 3 boyutlu bir matris oluşturacaktır. Bir görüntüdeki her piksel 3 değerle temsil edilir. Bu 3 değer </w:t>
      </w:r>
      <w:proofErr w:type="spellStart"/>
      <w:r w:rsidR="00DF731D">
        <w:rPr>
          <w:bCs/>
          <w:color w:val="000000"/>
        </w:rPr>
        <w:t>Red</w:t>
      </w:r>
      <w:proofErr w:type="spellEnd"/>
      <w:r w:rsidR="00DF731D">
        <w:rPr>
          <w:bCs/>
          <w:color w:val="000000"/>
        </w:rPr>
        <w:t xml:space="preserve">, </w:t>
      </w:r>
      <w:proofErr w:type="spellStart"/>
      <w:r w:rsidR="00DF731D">
        <w:rPr>
          <w:bCs/>
          <w:color w:val="000000"/>
        </w:rPr>
        <w:t>Green</w:t>
      </w:r>
      <w:proofErr w:type="spellEnd"/>
      <w:r w:rsidR="00DF731D">
        <w:rPr>
          <w:bCs/>
          <w:color w:val="000000"/>
        </w:rPr>
        <w:t xml:space="preserve"> ve Blue (RGB), yani kırmızı, yeşil ve mavi </w:t>
      </w:r>
      <w:r w:rsidR="00A659DA">
        <w:rPr>
          <w:bCs/>
          <w:color w:val="000000"/>
        </w:rPr>
        <w:t>yoğunluklarını temsil eder. Görüntü sınıflandırma durumunda CNN algoritmasının işi, bu görüntüyü, yani bir piksel değerleri dizisini, bir girdi olarak almak ve belirli bir sınıfa ait olma ihtimallerini çıkarmaktadır. Tahmin problemlerinde ise, model girdi olarak piksel değerlerini alır ve karşılık gelen çıktı değerlerini tahmin eder.</w:t>
      </w:r>
    </w:p>
    <w:p w14:paraId="0E597A3C" w14:textId="59A64983" w:rsidR="00CC50FA" w:rsidRPr="00DF731D" w:rsidRDefault="00A659DA" w:rsidP="00FC2CD1">
      <w:pPr>
        <w:widowControl w:val="0"/>
        <w:autoSpaceDE w:val="0"/>
        <w:autoSpaceDN w:val="0"/>
        <w:adjustRightInd w:val="0"/>
        <w:jc w:val="both"/>
        <w:rPr>
          <w:bCs/>
          <w:color w:val="000000"/>
        </w:rPr>
      </w:pPr>
      <w:r>
        <w:rPr>
          <w:bCs/>
          <w:color w:val="000000"/>
        </w:rPr>
        <w:t xml:space="preserve"> </w:t>
      </w:r>
      <w:r w:rsidR="0097391A">
        <w:rPr>
          <w:bCs/>
          <w:color w:val="000000"/>
        </w:rPr>
        <w:t xml:space="preserve"> </w:t>
      </w:r>
      <w:proofErr w:type="spellStart"/>
      <w:r>
        <w:rPr>
          <w:bCs/>
          <w:color w:val="000000"/>
        </w:rPr>
        <w:t>Konvolüsyon</w:t>
      </w:r>
      <w:proofErr w:type="spellEnd"/>
      <w:r>
        <w:rPr>
          <w:bCs/>
          <w:color w:val="000000"/>
        </w:rPr>
        <w:t xml:space="preserve"> katmanı CNN’in ilk katmanıdır. Bu katman verilen bir girdideki düşük seviyenin yanı sıra yüksek seviye karmaşık özelliklerin tanımlanmasından sorumludur. </w:t>
      </w:r>
      <w:proofErr w:type="spellStart"/>
      <w:r>
        <w:rPr>
          <w:bCs/>
          <w:color w:val="000000"/>
        </w:rPr>
        <w:t>Konvonüsyonel</w:t>
      </w:r>
      <w:proofErr w:type="spellEnd"/>
      <w:r>
        <w:rPr>
          <w:bCs/>
          <w:color w:val="000000"/>
        </w:rPr>
        <w:t xml:space="preserve"> aşaması ağın daha önce öğrendiklerine bakarak </w:t>
      </w:r>
      <w:r w:rsidR="008C330F">
        <w:rPr>
          <w:bCs/>
          <w:color w:val="000000"/>
        </w:rPr>
        <w:t xml:space="preserve">giriş sinyallerini etkilemeye çalıştığı bölümdür. Aktivasyon katmanı CNN mimarisinin sonuna veya arasına koyulan bir katmandır. Aktivasyon katmanı sinyalin bir katmandan diğerine nasıl aktarıldığını kontrol eder. </w:t>
      </w:r>
      <w:proofErr w:type="spellStart"/>
      <w:r w:rsidR="008C330F">
        <w:rPr>
          <w:bCs/>
          <w:color w:val="000000"/>
        </w:rPr>
        <w:t>ReLU</w:t>
      </w:r>
      <w:proofErr w:type="spellEnd"/>
      <w:r w:rsidR="008C330F">
        <w:rPr>
          <w:bCs/>
          <w:color w:val="000000"/>
        </w:rPr>
        <w:t xml:space="preserve"> fonksiyonu günümüzde sinir ağlarında en yaygın kullanılan aktifleştirme fonksiyonudur. </w:t>
      </w:r>
      <w:proofErr w:type="spellStart"/>
      <w:r w:rsidR="008C330F">
        <w:rPr>
          <w:bCs/>
          <w:color w:val="000000"/>
        </w:rPr>
        <w:t>ReLU’nun</w:t>
      </w:r>
      <w:proofErr w:type="spellEnd"/>
      <w:r w:rsidR="008C330F">
        <w:rPr>
          <w:bCs/>
          <w:color w:val="000000"/>
        </w:rPr>
        <w:t xml:space="preserve"> diğer fonksiyonlara göre avantajı, tüm nöronları aynı anda aktifleştirmemesidir.</w:t>
      </w:r>
    </w:p>
    <w:p w14:paraId="264C3204" w14:textId="3DFC7B7C" w:rsidR="002F729F" w:rsidRDefault="002F729F" w:rsidP="00CC50FA">
      <w:pPr>
        <w:widowControl w:val="0"/>
        <w:autoSpaceDE w:val="0"/>
        <w:autoSpaceDN w:val="0"/>
        <w:adjustRightInd w:val="0"/>
        <w:jc w:val="both"/>
      </w:pPr>
    </w:p>
    <w:p w14:paraId="1583E4BE" w14:textId="1FB4A271" w:rsidR="00D04042" w:rsidRPr="00D04042" w:rsidRDefault="00D04042" w:rsidP="00D04042">
      <w:r w:rsidRPr="00D04042">
        <w:fldChar w:fldCharType="begin"/>
      </w:r>
      <w:r w:rsidRPr="00D04042">
        <w:instrText xml:space="preserve"> INCLUDEPICTURE "https://miro.medium.com/max/850/1*_Lg1i7wv1pLpzp2F4MLrvw.png" \* MERGEFORMATINET </w:instrText>
      </w:r>
      <w:r w:rsidRPr="00D04042">
        <w:fldChar w:fldCharType="separate"/>
      </w:r>
      <w:r w:rsidRPr="00D04042">
        <w:rPr>
          <w:noProof/>
        </w:rPr>
        <w:drawing>
          <wp:inline distT="0" distB="0" distL="0" distR="0" wp14:anchorId="7C7E54B0" wp14:editId="7BCC3CB4">
            <wp:extent cx="5486400" cy="348600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18" cy="3567475"/>
                    </a:xfrm>
                    <a:prstGeom prst="rect">
                      <a:avLst/>
                    </a:prstGeom>
                    <a:noFill/>
                    <a:ln>
                      <a:noFill/>
                    </a:ln>
                  </pic:spPr>
                </pic:pic>
              </a:graphicData>
            </a:graphic>
          </wp:inline>
        </w:drawing>
      </w:r>
      <w:r w:rsidRPr="00D04042">
        <w:fldChar w:fldCharType="end"/>
      </w:r>
    </w:p>
    <w:p w14:paraId="262C76A4" w14:textId="15910A4B" w:rsidR="0097391A" w:rsidRDefault="0097391A" w:rsidP="0097391A">
      <w:pPr>
        <w:widowControl w:val="0"/>
        <w:autoSpaceDE w:val="0"/>
        <w:autoSpaceDN w:val="0"/>
        <w:adjustRightInd w:val="0"/>
        <w:jc w:val="center"/>
        <w:rPr>
          <w:sz w:val="20"/>
          <w:szCs w:val="20"/>
        </w:rPr>
      </w:pPr>
      <w:r w:rsidRPr="0097391A">
        <w:rPr>
          <w:sz w:val="20"/>
          <w:szCs w:val="20"/>
        </w:rPr>
        <w:t xml:space="preserve">Örnek </w:t>
      </w:r>
      <w:proofErr w:type="spellStart"/>
      <w:r w:rsidRPr="0097391A">
        <w:rPr>
          <w:sz w:val="20"/>
          <w:szCs w:val="20"/>
        </w:rPr>
        <w:t>Cnn</w:t>
      </w:r>
      <w:proofErr w:type="spellEnd"/>
      <w:r w:rsidRPr="0097391A">
        <w:rPr>
          <w:sz w:val="20"/>
          <w:szCs w:val="20"/>
        </w:rPr>
        <w:t xml:space="preserve"> Katmanları Mimarisi</w:t>
      </w:r>
    </w:p>
    <w:p w14:paraId="78449857" w14:textId="7A95422E" w:rsidR="00E9028D" w:rsidRDefault="00E9028D" w:rsidP="0097391A">
      <w:pPr>
        <w:widowControl w:val="0"/>
        <w:autoSpaceDE w:val="0"/>
        <w:autoSpaceDN w:val="0"/>
        <w:adjustRightInd w:val="0"/>
        <w:jc w:val="center"/>
        <w:rPr>
          <w:sz w:val="20"/>
          <w:szCs w:val="20"/>
        </w:rPr>
      </w:pPr>
    </w:p>
    <w:p w14:paraId="4B18D339" w14:textId="77777777" w:rsidR="00E9028D" w:rsidRPr="0097391A" w:rsidRDefault="00E9028D" w:rsidP="0097391A">
      <w:pPr>
        <w:widowControl w:val="0"/>
        <w:autoSpaceDE w:val="0"/>
        <w:autoSpaceDN w:val="0"/>
        <w:adjustRightInd w:val="0"/>
        <w:jc w:val="center"/>
        <w:rPr>
          <w:sz w:val="20"/>
          <w:szCs w:val="20"/>
        </w:rPr>
      </w:pPr>
    </w:p>
    <w:p w14:paraId="6BED3F28" w14:textId="22C1F3A7" w:rsidR="00CC50FA" w:rsidRDefault="00CC50FA" w:rsidP="00CC50FA">
      <w:pPr>
        <w:widowControl w:val="0"/>
        <w:autoSpaceDE w:val="0"/>
        <w:autoSpaceDN w:val="0"/>
        <w:adjustRightInd w:val="0"/>
        <w:jc w:val="both"/>
      </w:pPr>
    </w:p>
    <w:p w14:paraId="05AD1B73" w14:textId="77777777" w:rsidR="0097391A" w:rsidRDefault="0097391A" w:rsidP="00CC50FA">
      <w:pPr>
        <w:widowControl w:val="0"/>
        <w:autoSpaceDE w:val="0"/>
        <w:autoSpaceDN w:val="0"/>
        <w:adjustRightInd w:val="0"/>
        <w:jc w:val="both"/>
      </w:pPr>
    </w:p>
    <w:p w14:paraId="5CA28F01" w14:textId="776997EF" w:rsidR="000F01AE" w:rsidRDefault="000F01AE" w:rsidP="000F01AE">
      <w:pPr>
        <w:keepNext/>
        <w:tabs>
          <w:tab w:val="left" w:pos="170"/>
        </w:tabs>
        <w:jc w:val="both"/>
        <w:outlineLvl w:val="1"/>
        <w:rPr>
          <w:b/>
        </w:rPr>
      </w:pPr>
      <w:r>
        <w:rPr>
          <w:b/>
        </w:rPr>
        <w:lastRenderedPageBreak/>
        <w:t>2</w:t>
      </w:r>
      <w:r w:rsidRPr="00695C62">
        <w:rPr>
          <w:b/>
        </w:rPr>
        <w:t>.</w:t>
      </w:r>
      <w:r>
        <w:rPr>
          <w:b/>
        </w:rPr>
        <w:t>2</w:t>
      </w:r>
      <w:r w:rsidRPr="00695C62">
        <w:rPr>
          <w:b/>
        </w:rPr>
        <w:t xml:space="preserve">. </w:t>
      </w:r>
      <w:proofErr w:type="spellStart"/>
      <w:r>
        <w:rPr>
          <w:b/>
        </w:rPr>
        <w:t>MediaPipe</w:t>
      </w:r>
      <w:proofErr w:type="spellEnd"/>
      <w:r>
        <w:rPr>
          <w:b/>
        </w:rPr>
        <w:t xml:space="preserve"> Nedir</w:t>
      </w:r>
    </w:p>
    <w:p w14:paraId="28F6ABBB" w14:textId="77777777" w:rsidR="00E9028D" w:rsidRDefault="00E9028D" w:rsidP="000F01AE">
      <w:pPr>
        <w:keepNext/>
        <w:tabs>
          <w:tab w:val="left" w:pos="170"/>
        </w:tabs>
        <w:jc w:val="both"/>
        <w:outlineLvl w:val="1"/>
        <w:rPr>
          <w:b/>
        </w:rPr>
      </w:pPr>
    </w:p>
    <w:p w14:paraId="3B1B8200" w14:textId="5BC8CE75" w:rsidR="000F01AE" w:rsidRDefault="000F01AE" w:rsidP="000F01AE">
      <w:pPr>
        <w:keepNext/>
        <w:tabs>
          <w:tab w:val="left" w:pos="170"/>
        </w:tabs>
        <w:jc w:val="both"/>
        <w:outlineLvl w:val="1"/>
        <w:rPr>
          <w:bCs/>
        </w:rPr>
      </w:pPr>
      <w:proofErr w:type="spellStart"/>
      <w:r>
        <w:rPr>
          <w:bCs/>
        </w:rPr>
        <w:t>MediaPipe</w:t>
      </w:r>
      <w:proofErr w:type="spellEnd"/>
      <w:r>
        <w:rPr>
          <w:bCs/>
        </w:rPr>
        <w:t>, Google tarafından oluşturulan makine öğrenmesi çözümleri</w:t>
      </w:r>
      <w:r w:rsidR="00FA0E56">
        <w:rPr>
          <w:bCs/>
        </w:rPr>
        <w:t xml:space="preserve"> oluşturmak için kullandığımız açık kaynak kodlu bir </w:t>
      </w:r>
      <w:proofErr w:type="spellStart"/>
      <w:r w:rsidR="00FA0E56">
        <w:rPr>
          <w:bCs/>
        </w:rPr>
        <w:t>frameworktür</w:t>
      </w:r>
      <w:proofErr w:type="spellEnd"/>
      <w:r w:rsidR="00FA0E56">
        <w:rPr>
          <w:bCs/>
        </w:rPr>
        <w:t xml:space="preserve">. </w:t>
      </w:r>
      <w:proofErr w:type="spellStart"/>
      <w:r w:rsidR="00FA0E56">
        <w:rPr>
          <w:bCs/>
        </w:rPr>
        <w:t>MediaPipe</w:t>
      </w:r>
      <w:proofErr w:type="spellEnd"/>
      <w:r w:rsidR="00FA0E56">
        <w:rPr>
          <w:bCs/>
        </w:rPr>
        <w:t xml:space="preserve"> modüler yapısı sayesinde bize kullanımı kolay ve hızlı uygulanabilir bir yapı sunuyor. </w:t>
      </w:r>
      <w:proofErr w:type="gramStart"/>
      <w:r w:rsidR="00FA0E56">
        <w:rPr>
          <w:bCs/>
        </w:rPr>
        <w:t>Bir çok</w:t>
      </w:r>
      <w:proofErr w:type="gramEnd"/>
      <w:r w:rsidR="00FA0E56">
        <w:rPr>
          <w:bCs/>
        </w:rPr>
        <w:t xml:space="preserve"> platformda kullanıyor olması da projemiz için avantaj sağlıyor. </w:t>
      </w:r>
      <w:proofErr w:type="spellStart"/>
      <w:r w:rsidR="00FA0E56">
        <w:rPr>
          <w:bCs/>
        </w:rPr>
        <w:t>MediaPipe</w:t>
      </w:r>
      <w:proofErr w:type="spellEnd"/>
      <w:r w:rsidR="00FA0E56">
        <w:rPr>
          <w:bCs/>
        </w:rPr>
        <w:t xml:space="preserve"> kütüphanesi ile vücuttaki bölgeleri işaretleyebilir, onlardan modeller oluşturabilir. Proje içerisinde </w:t>
      </w:r>
      <w:proofErr w:type="spellStart"/>
      <w:r w:rsidR="00FA0E56">
        <w:rPr>
          <w:bCs/>
        </w:rPr>
        <w:t>MediaPipe</w:t>
      </w:r>
      <w:proofErr w:type="spellEnd"/>
      <w:r w:rsidR="00FA0E56">
        <w:rPr>
          <w:bCs/>
        </w:rPr>
        <w:t xml:space="preserve"> ile yüz, kollar ve eklem yerlerini belirtmek ve modellemek için kullanılmıştır. El, kol, bilek ve kafa hareketlerini izleyerek tahmi</w:t>
      </w:r>
      <w:r w:rsidR="001067CA">
        <w:rPr>
          <w:bCs/>
        </w:rPr>
        <w:t>n etme</w:t>
      </w:r>
      <w:r w:rsidR="00FA0E56">
        <w:rPr>
          <w:bCs/>
        </w:rPr>
        <w:t xml:space="preserve"> konusunda bize en b</w:t>
      </w:r>
      <w:r w:rsidR="001067CA">
        <w:rPr>
          <w:bCs/>
        </w:rPr>
        <w:t>ü</w:t>
      </w:r>
      <w:r w:rsidR="00FA0E56">
        <w:rPr>
          <w:bCs/>
        </w:rPr>
        <w:t xml:space="preserve">yük desteği bu framework sağlayacak. </w:t>
      </w:r>
    </w:p>
    <w:p w14:paraId="41A546A8" w14:textId="66D2494F" w:rsidR="001067CA" w:rsidRDefault="001067CA" w:rsidP="000F01AE">
      <w:pPr>
        <w:keepNext/>
        <w:tabs>
          <w:tab w:val="left" w:pos="170"/>
        </w:tabs>
        <w:jc w:val="both"/>
        <w:outlineLvl w:val="1"/>
        <w:rPr>
          <w:bCs/>
        </w:rPr>
      </w:pPr>
      <w:proofErr w:type="spellStart"/>
      <w:r>
        <w:rPr>
          <w:bCs/>
        </w:rPr>
        <w:t>MediaPipe’ın</w:t>
      </w:r>
      <w:proofErr w:type="spellEnd"/>
      <w:r>
        <w:rPr>
          <w:bCs/>
        </w:rPr>
        <w:t xml:space="preserve"> Bize Sunduğu Olanaklar</w:t>
      </w:r>
    </w:p>
    <w:p w14:paraId="6AED9385" w14:textId="22CF24FA" w:rsidR="001067CA" w:rsidRDefault="001067CA" w:rsidP="001067CA">
      <w:pPr>
        <w:pStyle w:val="ListeParagraf"/>
        <w:keepNext/>
        <w:numPr>
          <w:ilvl w:val="0"/>
          <w:numId w:val="32"/>
        </w:numPr>
        <w:tabs>
          <w:tab w:val="left" w:pos="170"/>
        </w:tabs>
        <w:jc w:val="both"/>
        <w:outlineLvl w:val="1"/>
        <w:rPr>
          <w:rFonts w:ascii="Times New Roman" w:eastAsia="Times New Roman" w:hAnsi="Times New Roman"/>
          <w:bCs/>
        </w:rPr>
      </w:pPr>
      <w:r>
        <w:rPr>
          <w:rFonts w:ascii="Times New Roman" w:eastAsia="Times New Roman" w:hAnsi="Times New Roman"/>
          <w:bCs/>
        </w:rPr>
        <w:t>İnsan poz algılama ve takibi konusunda, RGB video karelerinden minimum 25 adet 2D üst vücut yer işareti çıkarımı yapan, yüksek kaliteli insan vücudu poz takibi</w:t>
      </w:r>
    </w:p>
    <w:p w14:paraId="7FCA408A" w14:textId="2BF2ADDD" w:rsidR="001067CA" w:rsidRDefault="001067CA" w:rsidP="001067CA">
      <w:pPr>
        <w:pStyle w:val="ListeParagraf"/>
        <w:keepNext/>
        <w:numPr>
          <w:ilvl w:val="0"/>
          <w:numId w:val="32"/>
        </w:numPr>
        <w:tabs>
          <w:tab w:val="left" w:pos="170"/>
        </w:tabs>
        <w:jc w:val="both"/>
        <w:outlineLvl w:val="1"/>
        <w:rPr>
          <w:rFonts w:ascii="Times New Roman" w:eastAsia="Times New Roman" w:hAnsi="Times New Roman"/>
          <w:bCs/>
        </w:rPr>
      </w:pPr>
      <w:proofErr w:type="spellStart"/>
      <w:r>
        <w:rPr>
          <w:rFonts w:ascii="Times New Roman" w:eastAsia="Times New Roman" w:hAnsi="Times New Roman"/>
          <w:bCs/>
        </w:rPr>
        <w:t>Face</w:t>
      </w:r>
      <w:proofErr w:type="spellEnd"/>
      <w:r>
        <w:rPr>
          <w:rFonts w:ascii="Times New Roman" w:eastAsia="Times New Roman" w:hAnsi="Times New Roman"/>
          <w:bCs/>
        </w:rPr>
        <w:t xml:space="preserve"> Mesh 468 ile çoklu yüz desteği ile 3D yüz modelleme</w:t>
      </w:r>
    </w:p>
    <w:p w14:paraId="1804CEA8" w14:textId="5E281F22" w:rsidR="001067CA" w:rsidRDefault="001067CA" w:rsidP="001067CA">
      <w:pPr>
        <w:pStyle w:val="ListeParagraf"/>
        <w:keepNext/>
        <w:numPr>
          <w:ilvl w:val="0"/>
          <w:numId w:val="32"/>
        </w:numPr>
        <w:tabs>
          <w:tab w:val="left" w:pos="170"/>
        </w:tabs>
        <w:jc w:val="both"/>
        <w:outlineLvl w:val="1"/>
        <w:rPr>
          <w:rFonts w:ascii="Times New Roman" w:eastAsia="Times New Roman" w:hAnsi="Times New Roman"/>
          <w:bCs/>
        </w:rPr>
      </w:pPr>
      <w:r>
        <w:rPr>
          <w:rFonts w:ascii="Times New Roman" w:eastAsia="Times New Roman" w:hAnsi="Times New Roman"/>
          <w:bCs/>
        </w:rPr>
        <w:t>El izleme, yüksek performanslı avuç içi algılama ve el işareti modeline dayalı, çoklu el desteğiyle 3D olarak 21 nokta üzerinden takip</w:t>
      </w:r>
    </w:p>
    <w:p w14:paraId="443F4945" w14:textId="39795D06" w:rsidR="001067CA" w:rsidRDefault="00BA1237" w:rsidP="001067CA">
      <w:pPr>
        <w:pStyle w:val="ListeParagraf"/>
        <w:keepNext/>
        <w:numPr>
          <w:ilvl w:val="0"/>
          <w:numId w:val="32"/>
        </w:numPr>
        <w:tabs>
          <w:tab w:val="left" w:pos="170"/>
        </w:tabs>
        <w:jc w:val="both"/>
        <w:outlineLvl w:val="1"/>
        <w:rPr>
          <w:rFonts w:ascii="Times New Roman" w:eastAsia="Times New Roman" w:hAnsi="Times New Roman"/>
          <w:bCs/>
        </w:rPr>
      </w:pPr>
      <w:r>
        <w:rPr>
          <w:rFonts w:ascii="Times New Roman" w:eastAsia="Times New Roman" w:hAnsi="Times New Roman"/>
          <w:bCs/>
        </w:rPr>
        <w:t>El başına 21, yüz için 468 nokta ile eş zamanlı ve performanslı izleme</w:t>
      </w:r>
    </w:p>
    <w:p w14:paraId="7FF2789B" w14:textId="00D08219" w:rsidR="00BA1237" w:rsidRDefault="00BA1237" w:rsidP="001067CA">
      <w:pPr>
        <w:pStyle w:val="ListeParagraf"/>
        <w:keepNext/>
        <w:numPr>
          <w:ilvl w:val="0"/>
          <w:numId w:val="32"/>
        </w:numPr>
        <w:tabs>
          <w:tab w:val="left" w:pos="170"/>
        </w:tabs>
        <w:jc w:val="both"/>
        <w:outlineLvl w:val="1"/>
        <w:rPr>
          <w:rFonts w:ascii="Times New Roman" w:eastAsia="Times New Roman" w:hAnsi="Times New Roman"/>
          <w:bCs/>
        </w:rPr>
      </w:pPr>
      <w:r>
        <w:rPr>
          <w:rFonts w:ascii="Times New Roman" w:eastAsia="Times New Roman" w:hAnsi="Times New Roman"/>
          <w:bCs/>
        </w:rPr>
        <w:t>Videodaki nesneleri tek bir ardışık düzende algılama ve izleme</w:t>
      </w:r>
    </w:p>
    <w:p w14:paraId="5A1BBAF1" w14:textId="0E8FD22C" w:rsidR="00BA1237" w:rsidRDefault="00BA1237" w:rsidP="001067CA">
      <w:pPr>
        <w:pStyle w:val="ListeParagraf"/>
        <w:keepNext/>
        <w:numPr>
          <w:ilvl w:val="0"/>
          <w:numId w:val="32"/>
        </w:numPr>
        <w:tabs>
          <w:tab w:val="left" w:pos="170"/>
        </w:tabs>
        <w:jc w:val="both"/>
        <w:outlineLvl w:val="1"/>
        <w:rPr>
          <w:rFonts w:ascii="Times New Roman" w:eastAsia="Times New Roman" w:hAnsi="Times New Roman"/>
          <w:bCs/>
        </w:rPr>
      </w:pPr>
      <w:r>
        <w:rPr>
          <w:rFonts w:ascii="Times New Roman" w:eastAsia="Times New Roman" w:hAnsi="Times New Roman"/>
          <w:bCs/>
        </w:rPr>
        <w:t xml:space="preserve">İris göz bebeği ve göz </w:t>
      </w:r>
      <w:proofErr w:type="spellStart"/>
      <w:r>
        <w:rPr>
          <w:rFonts w:ascii="Times New Roman" w:eastAsia="Times New Roman" w:hAnsi="Times New Roman"/>
          <w:bCs/>
        </w:rPr>
        <w:t>çervresini</w:t>
      </w:r>
      <w:proofErr w:type="spellEnd"/>
      <w:r>
        <w:rPr>
          <w:rFonts w:ascii="Times New Roman" w:eastAsia="Times New Roman" w:hAnsi="Times New Roman"/>
          <w:bCs/>
        </w:rPr>
        <w:t xml:space="preserve"> izle</w:t>
      </w:r>
    </w:p>
    <w:p w14:paraId="3E7E9D7A" w14:textId="13686C08" w:rsidR="00BA1237" w:rsidRDefault="00BA1237" w:rsidP="00BA1237">
      <w:pPr>
        <w:keepNext/>
        <w:tabs>
          <w:tab w:val="left" w:pos="170"/>
        </w:tabs>
        <w:jc w:val="both"/>
        <w:outlineLvl w:val="1"/>
        <w:rPr>
          <w:bCs/>
        </w:rPr>
      </w:pPr>
    </w:p>
    <w:p w14:paraId="25148315" w14:textId="120ECB19" w:rsidR="00CC50FA" w:rsidRDefault="00BA1237" w:rsidP="00BA1237">
      <w:pPr>
        <w:keepNext/>
        <w:tabs>
          <w:tab w:val="left" w:pos="170"/>
        </w:tabs>
        <w:jc w:val="both"/>
        <w:outlineLvl w:val="1"/>
        <w:rPr>
          <w:bCs/>
        </w:rPr>
      </w:pPr>
      <w:proofErr w:type="gramStart"/>
      <w:r>
        <w:rPr>
          <w:bCs/>
        </w:rPr>
        <w:t>gibi</w:t>
      </w:r>
      <w:proofErr w:type="gramEnd"/>
      <w:r>
        <w:rPr>
          <w:bCs/>
        </w:rPr>
        <w:t xml:space="preserve"> bir </w:t>
      </w:r>
      <w:proofErr w:type="spellStart"/>
      <w:r>
        <w:rPr>
          <w:bCs/>
        </w:rPr>
        <w:t>bir</w:t>
      </w:r>
      <w:proofErr w:type="spellEnd"/>
      <w:r>
        <w:rPr>
          <w:bCs/>
        </w:rPr>
        <w:t xml:space="preserve"> çok özelliği kullanılabilir durumdadır.</w:t>
      </w:r>
    </w:p>
    <w:p w14:paraId="5C922C76" w14:textId="77777777" w:rsidR="00BA1237" w:rsidRDefault="00BA1237" w:rsidP="00BA1237">
      <w:pPr>
        <w:keepNext/>
        <w:tabs>
          <w:tab w:val="left" w:pos="170"/>
        </w:tabs>
        <w:jc w:val="both"/>
        <w:outlineLvl w:val="1"/>
        <w:rPr>
          <w:bCs/>
        </w:rPr>
      </w:pPr>
    </w:p>
    <w:p w14:paraId="6D6E9967" w14:textId="6EC0956A" w:rsidR="00BA1237" w:rsidRDefault="00BA1237" w:rsidP="00BA1237">
      <w:r>
        <w:fldChar w:fldCharType="begin"/>
      </w:r>
      <w:r>
        <w:instrText xml:space="preserve"> INCLUDEPICTURE "https://google.github.io/mediapipe/images/mobile/pose_tracking_full_body_landmarks.png" \* MERGEFORMATINET </w:instrText>
      </w:r>
      <w:r>
        <w:fldChar w:fldCharType="separate"/>
      </w:r>
      <w:r>
        <w:rPr>
          <w:noProof/>
        </w:rPr>
        <w:drawing>
          <wp:inline distT="0" distB="0" distL="0" distR="0" wp14:anchorId="0EB5BF0A" wp14:editId="67B3F792">
            <wp:extent cx="5576570" cy="3163570"/>
            <wp:effectExtent l="0" t="0" r="0" b="0"/>
            <wp:docPr id="2" name="Resim 2" descr="Pose - media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 mediapi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3163570"/>
                    </a:xfrm>
                    <a:prstGeom prst="rect">
                      <a:avLst/>
                    </a:prstGeom>
                    <a:noFill/>
                    <a:ln>
                      <a:noFill/>
                    </a:ln>
                  </pic:spPr>
                </pic:pic>
              </a:graphicData>
            </a:graphic>
          </wp:inline>
        </w:drawing>
      </w:r>
      <w:r>
        <w:fldChar w:fldCharType="end"/>
      </w:r>
    </w:p>
    <w:p w14:paraId="6D30E895" w14:textId="610C54F1" w:rsidR="00BA1237" w:rsidRDefault="00BA1237" w:rsidP="00BA1237">
      <w:pPr>
        <w:jc w:val="center"/>
        <w:rPr>
          <w:sz w:val="20"/>
          <w:szCs w:val="20"/>
        </w:rPr>
      </w:pPr>
      <w:proofErr w:type="spellStart"/>
      <w:r>
        <w:rPr>
          <w:sz w:val="20"/>
          <w:szCs w:val="20"/>
        </w:rPr>
        <w:t>MediaPipe</w:t>
      </w:r>
      <w:proofErr w:type="spellEnd"/>
      <w:r>
        <w:rPr>
          <w:sz w:val="20"/>
          <w:szCs w:val="20"/>
        </w:rPr>
        <w:t xml:space="preserve"> Model Katmanları</w:t>
      </w:r>
    </w:p>
    <w:p w14:paraId="6ADB28BD" w14:textId="77777777" w:rsidR="00BA1237" w:rsidRPr="00BA1237" w:rsidRDefault="00BA1237" w:rsidP="00BA1237"/>
    <w:p w14:paraId="3004CD3D" w14:textId="66C81916" w:rsidR="00BA1237" w:rsidRPr="00BA1237" w:rsidRDefault="00BA1237" w:rsidP="00BA1237">
      <w:pPr>
        <w:keepNext/>
        <w:tabs>
          <w:tab w:val="left" w:pos="170"/>
        </w:tabs>
        <w:spacing w:line="360" w:lineRule="auto"/>
        <w:jc w:val="both"/>
        <w:outlineLvl w:val="1"/>
        <w:rPr>
          <w:bCs/>
        </w:rPr>
      </w:pPr>
    </w:p>
    <w:p w14:paraId="4BFC8966" w14:textId="322FE892" w:rsidR="00CC50FA" w:rsidRDefault="00CC50FA" w:rsidP="00CC50FA">
      <w:pPr>
        <w:widowControl w:val="0"/>
        <w:autoSpaceDE w:val="0"/>
        <w:autoSpaceDN w:val="0"/>
        <w:adjustRightInd w:val="0"/>
        <w:jc w:val="both"/>
      </w:pPr>
    </w:p>
    <w:p w14:paraId="72F9ECB2" w14:textId="78FA69B0" w:rsidR="00CC50FA" w:rsidRDefault="00CC50FA" w:rsidP="00CC50FA">
      <w:pPr>
        <w:widowControl w:val="0"/>
        <w:autoSpaceDE w:val="0"/>
        <w:autoSpaceDN w:val="0"/>
        <w:adjustRightInd w:val="0"/>
        <w:jc w:val="both"/>
      </w:pPr>
    </w:p>
    <w:p w14:paraId="39B57D0C" w14:textId="028B15CC" w:rsidR="00CC50FA" w:rsidRDefault="00CC50FA" w:rsidP="00CC50FA">
      <w:pPr>
        <w:widowControl w:val="0"/>
        <w:autoSpaceDE w:val="0"/>
        <w:autoSpaceDN w:val="0"/>
        <w:adjustRightInd w:val="0"/>
        <w:jc w:val="both"/>
      </w:pPr>
    </w:p>
    <w:p w14:paraId="2CCFDDD2" w14:textId="3D7D894C" w:rsidR="00CC50FA" w:rsidRDefault="00CC50FA" w:rsidP="00CC50FA">
      <w:pPr>
        <w:widowControl w:val="0"/>
        <w:autoSpaceDE w:val="0"/>
        <w:autoSpaceDN w:val="0"/>
        <w:adjustRightInd w:val="0"/>
        <w:jc w:val="both"/>
      </w:pPr>
    </w:p>
    <w:p w14:paraId="14090872" w14:textId="3995BD1B" w:rsidR="00CC50FA" w:rsidRDefault="00CC50FA" w:rsidP="00CC50FA">
      <w:pPr>
        <w:widowControl w:val="0"/>
        <w:autoSpaceDE w:val="0"/>
        <w:autoSpaceDN w:val="0"/>
        <w:adjustRightInd w:val="0"/>
        <w:jc w:val="both"/>
      </w:pPr>
    </w:p>
    <w:p w14:paraId="4084776C" w14:textId="34E63012" w:rsidR="00CC50FA" w:rsidRDefault="00CC50FA" w:rsidP="00CC50FA">
      <w:pPr>
        <w:widowControl w:val="0"/>
        <w:autoSpaceDE w:val="0"/>
        <w:autoSpaceDN w:val="0"/>
        <w:adjustRightInd w:val="0"/>
        <w:jc w:val="both"/>
      </w:pPr>
    </w:p>
    <w:p w14:paraId="7DCEE11A" w14:textId="049E95FD" w:rsidR="00CC50FA" w:rsidRDefault="00CC50FA" w:rsidP="00CC50FA">
      <w:pPr>
        <w:widowControl w:val="0"/>
        <w:autoSpaceDE w:val="0"/>
        <w:autoSpaceDN w:val="0"/>
        <w:adjustRightInd w:val="0"/>
        <w:jc w:val="both"/>
      </w:pPr>
    </w:p>
    <w:p w14:paraId="589EAD87" w14:textId="1F99DDD8" w:rsidR="00E9028D" w:rsidRDefault="00E9028D" w:rsidP="00E9028D">
      <w:pPr>
        <w:keepNext/>
        <w:tabs>
          <w:tab w:val="left" w:pos="170"/>
        </w:tabs>
        <w:jc w:val="both"/>
        <w:outlineLvl w:val="1"/>
        <w:rPr>
          <w:b/>
        </w:rPr>
      </w:pPr>
      <w:r>
        <w:rPr>
          <w:b/>
        </w:rPr>
        <w:t>2</w:t>
      </w:r>
      <w:r w:rsidRPr="00695C62">
        <w:rPr>
          <w:b/>
        </w:rPr>
        <w:t>.</w:t>
      </w:r>
      <w:r>
        <w:rPr>
          <w:b/>
        </w:rPr>
        <w:t>3</w:t>
      </w:r>
      <w:r w:rsidRPr="00695C62">
        <w:rPr>
          <w:b/>
        </w:rPr>
        <w:t>.</w:t>
      </w:r>
      <w:r>
        <w:rPr>
          <w:b/>
        </w:rPr>
        <w:t xml:space="preserve">Uzun Kısa Süreli Bellek </w:t>
      </w:r>
      <w:proofErr w:type="gramStart"/>
      <w:r>
        <w:rPr>
          <w:b/>
        </w:rPr>
        <w:t>Ünitesi(</w:t>
      </w:r>
      <w:proofErr w:type="gramEnd"/>
      <w:r>
        <w:rPr>
          <w:b/>
        </w:rPr>
        <w:t>LTSM)</w:t>
      </w:r>
    </w:p>
    <w:p w14:paraId="6CE06402" w14:textId="77777777" w:rsidR="00E9028D" w:rsidRPr="00E9028D" w:rsidRDefault="00E9028D" w:rsidP="00E9028D">
      <w:pPr>
        <w:keepNext/>
        <w:tabs>
          <w:tab w:val="left" w:pos="170"/>
        </w:tabs>
        <w:jc w:val="both"/>
        <w:outlineLvl w:val="1"/>
        <w:rPr>
          <w:bCs/>
        </w:rPr>
      </w:pPr>
    </w:p>
    <w:p w14:paraId="52ECC1FB" w14:textId="20D3E23A" w:rsidR="00CC50FA" w:rsidRDefault="00E9028D" w:rsidP="00CC50FA">
      <w:pPr>
        <w:widowControl w:val="0"/>
        <w:autoSpaceDE w:val="0"/>
        <w:autoSpaceDN w:val="0"/>
        <w:adjustRightInd w:val="0"/>
        <w:jc w:val="both"/>
      </w:pPr>
      <w:r>
        <w:t xml:space="preserve">Alman araştırmacılar tarafından kaybolan </w:t>
      </w:r>
      <w:proofErr w:type="spellStart"/>
      <w:r>
        <w:t>gradyan</w:t>
      </w:r>
      <w:proofErr w:type="spellEnd"/>
      <w:r>
        <w:t xml:space="preserve"> sorununa bir çözüm olarak önerilmiştir. LSTM birimleri, tekrarlayan bir sinir ağının (RNN) katmanları için bir yapı birimidir. Birimlerden oluşan </w:t>
      </w:r>
      <w:proofErr w:type="spellStart"/>
      <w:r>
        <w:t>RNN’ye</w:t>
      </w:r>
      <w:proofErr w:type="spellEnd"/>
      <w:r>
        <w:t xml:space="preserve"> LTSM ağı denir. Ortak bir birimi bir hücreden, bir giriş geçidinden, bir çıkış geçidinden ve bir unutma geçidinden oluşur.</w:t>
      </w:r>
      <w:r w:rsidR="002849A9">
        <w:t xml:space="preserve"> Hücre, rastgele zaman aralıklarındaki değerleri hatırlamaktan sorumludur. Üç geçitten her biri, çok katmanlı bir sinir ağında olduğu gibi geleneksel bir yapay nöron olarak düşünülebilir.</w:t>
      </w:r>
    </w:p>
    <w:p w14:paraId="6255FA5B" w14:textId="17725545" w:rsidR="00CC50FA" w:rsidRDefault="00CC50FA" w:rsidP="00CC50FA">
      <w:pPr>
        <w:widowControl w:val="0"/>
        <w:autoSpaceDE w:val="0"/>
        <w:autoSpaceDN w:val="0"/>
        <w:adjustRightInd w:val="0"/>
        <w:jc w:val="both"/>
      </w:pPr>
    </w:p>
    <w:p w14:paraId="77C8341B" w14:textId="476F91EF" w:rsidR="002849A9" w:rsidRDefault="002849A9" w:rsidP="002849A9">
      <w:r>
        <w:fldChar w:fldCharType="begin"/>
      </w:r>
      <w:r>
        <w:instrText xml:space="preserve"> INCLUDEPICTURE "https://miro.medium.com/max/1400/1*EWfammOGJ4zaAYs9oB8AbQ.gif" \* MERGEFORMATINET </w:instrText>
      </w:r>
      <w:r>
        <w:fldChar w:fldCharType="separate"/>
      </w:r>
      <w:r>
        <w:rPr>
          <w:noProof/>
        </w:rPr>
        <w:drawing>
          <wp:inline distT="0" distB="0" distL="0" distR="0" wp14:anchorId="0D5B047F" wp14:editId="43C1D674">
            <wp:extent cx="5576570" cy="2639060"/>
            <wp:effectExtent l="0" t="0" r="0" b="2540"/>
            <wp:docPr id="3" name="Resim 3" descr="LSTM Nedir? Nasıl Çalışır?. RNN&amp;#39;ler kısa cümleler üzerinde gayet… | by  Mehmet Fatih AKC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STM Nedir? Nasıl Çalışır?. RNN&amp;#39;ler kısa cümleler üzerinde gayet… | by  Mehmet Fatih AKC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6570" cy="2639060"/>
                    </a:xfrm>
                    <a:prstGeom prst="rect">
                      <a:avLst/>
                    </a:prstGeom>
                    <a:noFill/>
                    <a:ln>
                      <a:noFill/>
                    </a:ln>
                  </pic:spPr>
                </pic:pic>
              </a:graphicData>
            </a:graphic>
          </wp:inline>
        </w:drawing>
      </w:r>
      <w:r>
        <w:fldChar w:fldCharType="end"/>
      </w:r>
    </w:p>
    <w:p w14:paraId="1E3E6BD2" w14:textId="043BFFCA" w:rsidR="002849A9" w:rsidRDefault="002849A9" w:rsidP="002849A9">
      <w:pPr>
        <w:jc w:val="center"/>
        <w:rPr>
          <w:sz w:val="20"/>
          <w:szCs w:val="20"/>
        </w:rPr>
      </w:pPr>
      <w:r>
        <w:rPr>
          <w:sz w:val="20"/>
          <w:szCs w:val="20"/>
        </w:rPr>
        <w:t>Basit bir LTSM yapısı</w:t>
      </w:r>
    </w:p>
    <w:p w14:paraId="0CD08FF3" w14:textId="382F0D28" w:rsidR="002849A9" w:rsidRDefault="002849A9" w:rsidP="002849A9">
      <w:pPr>
        <w:jc w:val="center"/>
        <w:rPr>
          <w:sz w:val="20"/>
          <w:szCs w:val="20"/>
        </w:rPr>
      </w:pPr>
    </w:p>
    <w:p w14:paraId="001893FF" w14:textId="77777777" w:rsidR="002849A9" w:rsidRPr="002849A9" w:rsidRDefault="002849A9" w:rsidP="002849A9"/>
    <w:p w14:paraId="00F51755" w14:textId="558CC4D6" w:rsidR="00CC50FA" w:rsidRDefault="00CC50FA" w:rsidP="00CC50FA">
      <w:pPr>
        <w:widowControl w:val="0"/>
        <w:autoSpaceDE w:val="0"/>
        <w:autoSpaceDN w:val="0"/>
        <w:adjustRightInd w:val="0"/>
        <w:jc w:val="both"/>
      </w:pPr>
    </w:p>
    <w:p w14:paraId="70F34DA3" w14:textId="28DC96F4" w:rsidR="002849A9" w:rsidRDefault="002849A9" w:rsidP="002849A9">
      <w:pPr>
        <w:widowControl w:val="0"/>
        <w:autoSpaceDE w:val="0"/>
        <w:autoSpaceDN w:val="0"/>
        <w:adjustRightInd w:val="0"/>
        <w:jc w:val="both"/>
        <w:rPr>
          <w:b/>
          <w:color w:val="000000"/>
          <w:sz w:val="28"/>
        </w:rPr>
      </w:pPr>
      <w:r>
        <w:rPr>
          <w:b/>
          <w:color w:val="000000"/>
          <w:sz w:val="28"/>
        </w:rPr>
        <w:t>3</w:t>
      </w:r>
      <w:r w:rsidRPr="009C6D6D">
        <w:rPr>
          <w:b/>
          <w:color w:val="000000"/>
          <w:sz w:val="28"/>
        </w:rPr>
        <w:t xml:space="preserve">. </w:t>
      </w:r>
      <w:r>
        <w:rPr>
          <w:b/>
          <w:color w:val="000000"/>
          <w:sz w:val="28"/>
        </w:rPr>
        <w:t>Kullanılan Veri Seti</w:t>
      </w:r>
    </w:p>
    <w:p w14:paraId="64129207" w14:textId="37791087" w:rsidR="002849A9" w:rsidRDefault="002849A9" w:rsidP="002849A9">
      <w:pPr>
        <w:widowControl w:val="0"/>
        <w:autoSpaceDE w:val="0"/>
        <w:autoSpaceDN w:val="0"/>
        <w:adjustRightInd w:val="0"/>
        <w:jc w:val="both"/>
        <w:rPr>
          <w:b/>
          <w:color w:val="000000"/>
          <w:sz w:val="28"/>
        </w:rPr>
      </w:pPr>
    </w:p>
    <w:p w14:paraId="3A7BD9CB" w14:textId="61F58234" w:rsidR="002849A9" w:rsidRDefault="002849A9" w:rsidP="002849A9">
      <w:pPr>
        <w:widowControl w:val="0"/>
        <w:autoSpaceDE w:val="0"/>
        <w:autoSpaceDN w:val="0"/>
        <w:adjustRightInd w:val="0"/>
        <w:jc w:val="both"/>
        <w:rPr>
          <w:bCs/>
          <w:color w:val="000000"/>
        </w:rPr>
      </w:pPr>
      <w:r>
        <w:rPr>
          <w:bCs/>
          <w:color w:val="000000"/>
        </w:rPr>
        <w:t>Projede halihazırda olan, video hali dışında, resimlerle oluşturulmuş</w:t>
      </w:r>
      <w:r w:rsidR="006F37E3">
        <w:rPr>
          <w:bCs/>
          <w:color w:val="000000"/>
        </w:rPr>
        <w:t xml:space="preserve">, sadece harflere yönelik veri setleri </w:t>
      </w:r>
      <w:proofErr w:type="spellStart"/>
      <w:r w:rsidR="006F37E3">
        <w:rPr>
          <w:bCs/>
          <w:color w:val="000000"/>
        </w:rPr>
        <w:t>Kaggle</w:t>
      </w:r>
      <w:proofErr w:type="spellEnd"/>
      <w:r w:rsidR="006F37E3">
        <w:rPr>
          <w:bCs/>
          <w:color w:val="000000"/>
        </w:rPr>
        <w:t xml:space="preserve"> gibi popüler veri setleri bulunan internet sitelerinde bulunabiliyor. Bu proje kapsamında, kelimeye yönelik harfler baz alınmadan kullanılacak video formatlı verilere ihtiyaç duyulduğu için, canlı kamera desteği ile veri setini oluşturma işlemini kendimiz gerçekleştirdik. Veri seti oluşturulurken belirlenen kelimeler çerçevesinde</w:t>
      </w:r>
      <w:r w:rsidR="009D2A55">
        <w:rPr>
          <w:bCs/>
          <w:color w:val="000000"/>
        </w:rPr>
        <w:t xml:space="preserve"> </w:t>
      </w:r>
      <w:r w:rsidR="006F37E3">
        <w:rPr>
          <w:bCs/>
          <w:color w:val="000000"/>
        </w:rPr>
        <w:t>(selam, teşekkürler, seni seviyorum) her kelime katarından 30’ar adet, belirli aralıklarla oluşturulmuştur.</w:t>
      </w:r>
    </w:p>
    <w:p w14:paraId="252D5EA9" w14:textId="5895330D" w:rsidR="006F37E3" w:rsidRDefault="006F37E3" w:rsidP="002849A9">
      <w:pPr>
        <w:widowControl w:val="0"/>
        <w:autoSpaceDE w:val="0"/>
        <w:autoSpaceDN w:val="0"/>
        <w:adjustRightInd w:val="0"/>
        <w:jc w:val="both"/>
        <w:rPr>
          <w:bCs/>
          <w:color w:val="000000"/>
        </w:rPr>
      </w:pPr>
    </w:p>
    <w:p w14:paraId="6ED45E03" w14:textId="77777777" w:rsidR="006F37E3" w:rsidRPr="002849A9" w:rsidRDefault="006F37E3" w:rsidP="002849A9">
      <w:pPr>
        <w:widowControl w:val="0"/>
        <w:autoSpaceDE w:val="0"/>
        <w:autoSpaceDN w:val="0"/>
        <w:adjustRightInd w:val="0"/>
        <w:jc w:val="both"/>
        <w:rPr>
          <w:bCs/>
          <w:color w:val="000000"/>
        </w:rPr>
      </w:pPr>
    </w:p>
    <w:p w14:paraId="5C0B9C9E" w14:textId="0685D874" w:rsidR="006F37E3" w:rsidRDefault="006F37E3" w:rsidP="006F37E3">
      <w:pPr>
        <w:widowControl w:val="0"/>
        <w:autoSpaceDE w:val="0"/>
        <w:autoSpaceDN w:val="0"/>
        <w:adjustRightInd w:val="0"/>
        <w:jc w:val="both"/>
        <w:rPr>
          <w:b/>
          <w:color w:val="000000"/>
          <w:sz w:val="28"/>
        </w:rPr>
      </w:pPr>
      <w:r>
        <w:rPr>
          <w:b/>
          <w:color w:val="000000"/>
          <w:sz w:val="28"/>
        </w:rPr>
        <w:t>4</w:t>
      </w:r>
      <w:r w:rsidRPr="009C6D6D">
        <w:rPr>
          <w:b/>
          <w:color w:val="000000"/>
          <w:sz w:val="28"/>
        </w:rPr>
        <w:t xml:space="preserve">. </w:t>
      </w:r>
      <w:r>
        <w:rPr>
          <w:b/>
          <w:color w:val="000000"/>
          <w:sz w:val="28"/>
        </w:rPr>
        <w:t>Veri Setinde Ön İşleme Adımları ve Analizi</w:t>
      </w:r>
    </w:p>
    <w:p w14:paraId="57CD99C1" w14:textId="77777777" w:rsidR="006F37E3" w:rsidRDefault="006F37E3" w:rsidP="006F37E3">
      <w:pPr>
        <w:widowControl w:val="0"/>
        <w:autoSpaceDE w:val="0"/>
        <w:autoSpaceDN w:val="0"/>
        <w:adjustRightInd w:val="0"/>
        <w:jc w:val="both"/>
        <w:rPr>
          <w:b/>
          <w:color w:val="000000"/>
          <w:sz w:val="28"/>
        </w:rPr>
      </w:pPr>
    </w:p>
    <w:p w14:paraId="52FE0B1C" w14:textId="77777777" w:rsidR="009D2A55" w:rsidRDefault="006F37E3" w:rsidP="00CC50FA">
      <w:pPr>
        <w:widowControl w:val="0"/>
        <w:autoSpaceDE w:val="0"/>
        <w:autoSpaceDN w:val="0"/>
        <w:adjustRightInd w:val="0"/>
        <w:jc w:val="both"/>
      </w:pPr>
      <w:r>
        <w:t xml:space="preserve">Veri setinin oluşturulması aşamasında boş değer eklenmediği, verileri belirli </w:t>
      </w:r>
      <w:proofErr w:type="spellStart"/>
      <w:r>
        <w:t>index</w:t>
      </w:r>
      <w:proofErr w:type="spellEnd"/>
      <w:r>
        <w:t xml:space="preserve"> değerlerine göre belirli sıralama adımlarında üretilmesi sağlanmıştır. </w:t>
      </w:r>
      <w:r w:rsidR="009D2A55">
        <w:t xml:space="preserve">Veri setinin oluşturulması adımında, </w:t>
      </w:r>
      <w:proofErr w:type="spellStart"/>
      <w:r w:rsidR="009D2A55">
        <w:t>mediapipe</w:t>
      </w:r>
      <w:proofErr w:type="spellEnd"/>
      <w:r w:rsidR="009D2A55">
        <w:t xml:space="preserve"> kullanıldığı için, yüz, sağ-sol el ve eklem noktaları baz alınarak </w:t>
      </w:r>
      <w:proofErr w:type="spellStart"/>
      <w:r w:rsidR="009D2A55">
        <w:t>OpenCv</w:t>
      </w:r>
      <w:proofErr w:type="spellEnd"/>
      <w:r w:rsidR="009D2A55">
        <w:t xml:space="preserve"> ile canlı kamera üzerinden, belirlenen </w:t>
      </w:r>
      <w:proofErr w:type="spellStart"/>
      <w:r w:rsidR="009D2A55">
        <w:t>indexteki</w:t>
      </w:r>
      <w:proofErr w:type="spellEnd"/>
      <w:r w:rsidR="009D2A55">
        <w:t xml:space="preserve">, </w:t>
      </w:r>
      <w:proofErr w:type="gramStart"/>
      <w:r w:rsidR="009D2A55">
        <w:t>Örneğin</w:t>
      </w:r>
      <w:proofErr w:type="gramEnd"/>
      <w:r w:rsidR="009D2A55">
        <w:t xml:space="preserve"> ilk girişi sağlanacak veri, “selam” kelimesi katarıdır. Bu kelimeyi oluşturma aşamasında baş ve kolların hareketlerinden, ilgili işaret diline ait veri oluşturulur.</w:t>
      </w:r>
    </w:p>
    <w:p w14:paraId="65235DAE" w14:textId="77777777" w:rsidR="009D2A55" w:rsidRDefault="009D2A55" w:rsidP="00CC50FA">
      <w:pPr>
        <w:widowControl w:val="0"/>
        <w:autoSpaceDE w:val="0"/>
        <w:autoSpaceDN w:val="0"/>
        <w:adjustRightInd w:val="0"/>
        <w:jc w:val="both"/>
      </w:pPr>
    </w:p>
    <w:p w14:paraId="14681EFC" w14:textId="76FD0E88" w:rsidR="00CC50FA" w:rsidRDefault="009D2A55" w:rsidP="00CC50FA">
      <w:pPr>
        <w:widowControl w:val="0"/>
        <w:autoSpaceDE w:val="0"/>
        <w:autoSpaceDN w:val="0"/>
        <w:adjustRightInd w:val="0"/>
        <w:jc w:val="both"/>
      </w:pPr>
      <w:r>
        <w:lastRenderedPageBreak/>
        <w:t xml:space="preserve"> </w:t>
      </w:r>
    </w:p>
    <w:p w14:paraId="2C376410" w14:textId="35996C03" w:rsidR="009D2A55" w:rsidRDefault="009D2A55" w:rsidP="009D2A55">
      <w:pPr>
        <w:widowControl w:val="0"/>
        <w:autoSpaceDE w:val="0"/>
        <w:autoSpaceDN w:val="0"/>
        <w:adjustRightInd w:val="0"/>
        <w:jc w:val="both"/>
        <w:rPr>
          <w:b/>
          <w:color w:val="000000"/>
          <w:sz w:val="28"/>
        </w:rPr>
      </w:pPr>
      <w:r>
        <w:rPr>
          <w:b/>
          <w:color w:val="000000"/>
          <w:sz w:val="28"/>
        </w:rPr>
        <w:t>5</w:t>
      </w:r>
      <w:r w:rsidRPr="009C6D6D">
        <w:rPr>
          <w:b/>
          <w:color w:val="000000"/>
          <w:sz w:val="28"/>
        </w:rPr>
        <w:t>.</w:t>
      </w:r>
      <w:r>
        <w:rPr>
          <w:b/>
          <w:color w:val="000000"/>
          <w:sz w:val="28"/>
        </w:rPr>
        <w:t xml:space="preserve"> Eğitim Modelinin Oluşturulması</w:t>
      </w:r>
    </w:p>
    <w:p w14:paraId="1AD49F69" w14:textId="69F44DE4" w:rsidR="009D2A55" w:rsidRDefault="009D2A55" w:rsidP="009D2A55">
      <w:pPr>
        <w:widowControl w:val="0"/>
        <w:autoSpaceDE w:val="0"/>
        <w:autoSpaceDN w:val="0"/>
        <w:adjustRightInd w:val="0"/>
        <w:jc w:val="both"/>
        <w:rPr>
          <w:b/>
          <w:color w:val="000000"/>
          <w:sz w:val="28"/>
        </w:rPr>
      </w:pPr>
    </w:p>
    <w:p w14:paraId="5C5D205C" w14:textId="6E91D3CC" w:rsidR="009D2A55" w:rsidRDefault="009D2A55" w:rsidP="009D2A55">
      <w:pPr>
        <w:widowControl w:val="0"/>
        <w:autoSpaceDE w:val="0"/>
        <w:autoSpaceDN w:val="0"/>
        <w:adjustRightInd w:val="0"/>
        <w:jc w:val="both"/>
        <w:rPr>
          <w:bCs/>
          <w:color w:val="000000"/>
        </w:rPr>
      </w:pPr>
      <w:r>
        <w:rPr>
          <w:bCs/>
          <w:color w:val="000000"/>
        </w:rPr>
        <w:t xml:space="preserve">Modeli eğitme aşamasında, LTSM sinir ağı </w:t>
      </w:r>
      <w:r w:rsidR="007D2AA2">
        <w:rPr>
          <w:bCs/>
          <w:color w:val="000000"/>
        </w:rPr>
        <w:t xml:space="preserve">oluşturulur. Oluşturulan sinir ağı eğitilir. </w:t>
      </w:r>
    </w:p>
    <w:p w14:paraId="6B7725FA" w14:textId="54F8E52D" w:rsidR="007D2AA2" w:rsidRDefault="007D2AA2" w:rsidP="009D2A55">
      <w:pPr>
        <w:widowControl w:val="0"/>
        <w:autoSpaceDE w:val="0"/>
        <w:autoSpaceDN w:val="0"/>
        <w:adjustRightInd w:val="0"/>
        <w:jc w:val="both"/>
        <w:rPr>
          <w:bCs/>
          <w:color w:val="000000"/>
        </w:rPr>
      </w:pPr>
    </w:p>
    <w:p w14:paraId="6B7CC4D7" w14:textId="77777777" w:rsidR="007D2AA2" w:rsidRPr="009D2A55" w:rsidRDefault="007D2AA2" w:rsidP="009D2A55">
      <w:pPr>
        <w:widowControl w:val="0"/>
        <w:autoSpaceDE w:val="0"/>
        <w:autoSpaceDN w:val="0"/>
        <w:adjustRightInd w:val="0"/>
        <w:jc w:val="both"/>
        <w:rPr>
          <w:bCs/>
          <w:color w:val="000000"/>
        </w:rPr>
      </w:pPr>
    </w:p>
    <w:p w14:paraId="5969003E" w14:textId="1475EF10" w:rsidR="007D2AA2" w:rsidRDefault="007D2AA2" w:rsidP="007D2AA2">
      <w:pPr>
        <w:widowControl w:val="0"/>
        <w:autoSpaceDE w:val="0"/>
        <w:autoSpaceDN w:val="0"/>
        <w:adjustRightInd w:val="0"/>
        <w:jc w:val="both"/>
        <w:rPr>
          <w:b/>
          <w:color w:val="000000"/>
          <w:sz w:val="28"/>
        </w:rPr>
      </w:pPr>
      <w:r>
        <w:rPr>
          <w:b/>
          <w:color w:val="000000"/>
          <w:sz w:val="28"/>
        </w:rPr>
        <w:t>6</w:t>
      </w:r>
      <w:r w:rsidRPr="009C6D6D">
        <w:rPr>
          <w:b/>
          <w:color w:val="000000"/>
          <w:sz w:val="28"/>
        </w:rPr>
        <w:t>.</w:t>
      </w:r>
      <w:r>
        <w:rPr>
          <w:b/>
          <w:color w:val="000000"/>
          <w:sz w:val="28"/>
        </w:rPr>
        <w:t xml:space="preserve"> Tahminlerin Oluşturulması ve Kayıt Edilmesi</w:t>
      </w:r>
    </w:p>
    <w:p w14:paraId="0B60E5B3" w14:textId="1F58AFF0" w:rsidR="007D2AA2" w:rsidRDefault="007D2AA2" w:rsidP="007D2AA2">
      <w:pPr>
        <w:widowControl w:val="0"/>
        <w:autoSpaceDE w:val="0"/>
        <w:autoSpaceDN w:val="0"/>
        <w:adjustRightInd w:val="0"/>
        <w:jc w:val="both"/>
        <w:rPr>
          <w:b/>
          <w:color w:val="000000"/>
          <w:sz w:val="28"/>
        </w:rPr>
      </w:pPr>
    </w:p>
    <w:p w14:paraId="28624E99" w14:textId="2779DBFB" w:rsidR="007D2AA2" w:rsidRDefault="007D2AA2" w:rsidP="007D2AA2">
      <w:pPr>
        <w:widowControl w:val="0"/>
        <w:autoSpaceDE w:val="0"/>
        <w:autoSpaceDN w:val="0"/>
        <w:adjustRightInd w:val="0"/>
        <w:jc w:val="both"/>
        <w:rPr>
          <w:bCs/>
          <w:color w:val="000000"/>
        </w:rPr>
      </w:pPr>
      <w:r>
        <w:rPr>
          <w:bCs/>
          <w:color w:val="000000"/>
        </w:rPr>
        <w:t xml:space="preserve">Oluşturulan model üzerinden tahminler yapılır ve “.h5” uzantılı dosyaya kayıt edilir. </w:t>
      </w:r>
    </w:p>
    <w:p w14:paraId="08F90726" w14:textId="549403E9" w:rsidR="007D2AA2" w:rsidRDefault="007D2AA2" w:rsidP="007D2AA2">
      <w:pPr>
        <w:widowControl w:val="0"/>
        <w:autoSpaceDE w:val="0"/>
        <w:autoSpaceDN w:val="0"/>
        <w:adjustRightInd w:val="0"/>
        <w:jc w:val="both"/>
        <w:rPr>
          <w:bCs/>
          <w:color w:val="000000"/>
        </w:rPr>
      </w:pPr>
    </w:p>
    <w:p w14:paraId="3D3D5A36" w14:textId="37871275" w:rsidR="00F46029" w:rsidRDefault="00F46029" w:rsidP="00F46029">
      <w:pPr>
        <w:widowControl w:val="0"/>
        <w:autoSpaceDE w:val="0"/>
        <w:autoSpaceDN w:val="0"/>
        <w:adjustRightInd w:val="0"/>
        <w:jc w:val="both"/>
        <w:rPr>
          <w:b/>
          <w:color w:val="000000"/>
          <w:sz w:val="28"/>
        </w:rPr>
      </w:pPr>
      <w:r>
        <w:rPr>
          <w:b/>
          <w:color w:val="000000"/>
          <w:sz w:val="28"/>
        </w:rPr>
        <w:t>7</w:t>
      </w:r>
      <w:r w:rsidRPr="009C6D6D">
        <w:rPr>
          <w:b/>
          <w:color w:val="000000"/>
          <w:sz w:val="28"/>
        </w:rPr>
        <w:t>.</w:t>
      </w:r>
      <w:r>
        <w:rPr>
          <w:b/>
          <w:color w:val="000000"/>
          <w:sz w:val="28"/>
        </w:rPr>
        <w:t xml:space="preserve"> Modelin Test Edilmesi</w:t>
      </w:r>
    </w:p>
    <w:p w14:paraId="53DBF5C8" w14:textId="3870ED59" w:rsidR="00F46029" w:rsidRDefault="00F46029" w:rsidP="00F46029">
      <w:pPr>
        <w:widowControl w:val="0"/>
        <w:autoSpaceDE w:val="0"/>
        <w:autoSpaceDN w:val="0"/>
        <w:adjustRightInd w:val="0"/>
        <w:jc w:val="both"/>
        <w:rPr>
          <w:b/>
          <w:color w:val="000000"/>
          <w:sz w:val="28"/>
        </w:rPr>
      </w:pPr>
    </w:p>
    <w:p w14:paraId="5F4E3431" w14:textId="6FA853D6" w:rsidR="00F46029" w:rsidRDefault="00F46029" w:rsidP="00F46029">
      <w:pPr>
        <w:widowControl w:val="0"/>
        <w:autoSpaceDE w:val="0"/>
        <w:autoSpaceDN w:val="0"/>
        <w:adjustRightInd w:val="0"/>
        <w:jc w:val="both"/>
        <w:rPr>
          <w:bCs/>
          <w:color w:val="000000"/>
        </w:rPr>
      </w:pPr>
      <w:r>
        <w:rPr>
          <w:bCs/>
          <w:color w:val="000000"/>
        </w:rPr>
        <w:t xml:space="preserve">Son aşamada oluşturulan modelimiz test edilmeye başlanır. Test edilme aşamasında, kamera yardımıyla kullanıcıdan alınan görüntü, uygun model değişkenine eşleştirilir ve tahmin sonucu işaret hangi kelime katarına aitse ekranda o kelime katarı yazdırılır ve boyanır. </w:t>
      </w:r>
    </w:p>
    <w:p w14:paraId="27A52FE1" w14:textId="072A9D63" w:rsidR="00D24525" w:rsidRDefault="00D24525" w:rsidP="00F46029">
      <w:pPr>
        <w:widowControl w:val="0"/>
        <w:autoSpaceDE w:val="0"/>
        <w:autoSpaceDN w:val="0"/>
        <w:adjustRightInd w:val="0"/>
        <w:jc w:val="both"/>
        <w:rPr>
          <w:bCs/>
          <w:color w:val="000000"/>
        </w:rPr>
      </w:pPr>
    </w:p>
    <w:p w14:paraId="08E49FDB" w14:textId="45D55393" w:rsidR="00D24525" w:rsidRDefault="00D24525" w:rsidP="00F46029">
      <w:pPr>
        <w:widowControl w:val="0"/>
        <w:autoSpaceDE w:val="0"/>
        <w:autoSpaceDN w:val="0"/>
        <w:adjustRightInd w:val="0"/>
        <w:jc w:val="both"/>
        <w:rPr>
          <w:bCs/>
          <w:color w:val="000000"/>
        </w:rPr>
      </w:pPr>
    </w:p>
    <w:p w14:paraId="23F3FF07" w14:textId="628B741A" w:rsidR="00D24525" w:rsidRDefault="00D24525" w:rsidP="00F46029">
      <w:pPr>
        <w:widowControl w:val="0"/>
        <w:autoSpaceDE w:val="0"/>
        <w:autoSpaceDN w:val="0"/>
        <w:adjustRightInd w:val="0"/>
        <w:jc w:val="both"/>
        <w:rPr>
          <w:bCs/>
          <w:color w:val="000000"/>
        </w:rPr>
      </w:pPr>
    </w:p>
    <w:p w14:paraId="1AF1EB01" w14:textId="4DD14BDF" w:rsidR="00D24525" w:rsidRDefault="00D24525" w:rsidP="00F46029">
      <w:pPr>
        <w:widowControl w:val="0"/>
        <w:autoSpaceDE w:val="0"/>
        <w:autoSpaceDN w:val="0"/>
        <w:adjustRightInd w:val="0"/>
        <w:jc w:val="both"/>
        <w:rPr>
          <w:bCs/>
          <w:color w:val="000000"/>
        </w:rPr>
      </w:pPr>
    </w:p>
    <w:p w14:paraId="715880ED" w14:textId="6B56F8E9" w:rsidR="00D24525" w:rsidRDefault="00D24525" w:rsidP="00F46029">
      <w:pPr>
        <w:widowControl w:val="0"/>
        <w:autoSpaceDE w:val="0"/>
        <w:autoSpaceDN w:val="0"/>
        <w:adjustRightInd w:val="0"/>
        <w:jc w:val="both"/>
        <w:rPr>
          <w:bCs/>
          <w:color w:val="000000"/>
        </w:rPr>
      </w:pPr>
    </w:p>
    <w:p w14:paraId="0297E362" w14:textId="17FAC6E6" w:rsidR="00D24525" w:rsidRDefault="00D24525" w:rsidP="00F46029">
      <w:pPr>
        <w:widowControl w:val="0"/>
        <w:autoSpaceDE w:val="0"/>
        <w:autoSpaceDN w:val="0"/>
        <w:adjustRightInd w:val="0"/>
        <w:jc w:val="both"/>
        <w:rPr>
          <w:bCs/>
          <w:color w:val="000000"/>
        </w:rPr>
      </w:pPr>
    </w:p>
    <w:p w14:paraId="0AAD240D" w14:textId="2F4CBD92" w:rsidR="00D24525" w:rsidRDefault="00D24525" w:rsidP="00F46029">
      <w:pPr>
        <w:widowControl w:val="0"/>
        <w:autoSpaceDE w:val="0"/>
        <w:autoSpaceDN w:val="0"/>
        <w:adjustRightInd w:val="0"/>
        <w:jc w:val="both"/>
        <w:rPr>
          <w:bCs/>
          <w:color w:val="000000"/>
        </w:rPr>
      </w:pPr>
    </w:p>
    <w:p w14:paraId="2E116262" w14:textId="6BF802FF" w:rsidR="00D24525" w:rsidRDefault="00D24525" w:rsidP="00F46029">
      <w:pPr>
        <w:widowControl w:val="0"/>
        <w:autoSpaceDE w:val="0"/>
        <w:autoSpaceDN w:val="0"/>
        <w:adjustRightInd w:val="0"/>
        <w:jc w:val="both"/>
        <w:rPr>
          <w:bCs/>
          <w:color w:val="000000"/>
        </w:rPr>
      </w:pPr>
    </w:p>
    <w:p w14:paraId="2497CFB9" w14:textId="6F08B303" w:rsidR="00D24525" w:rsidRDefault="00D24525" w:rsidP="00F46029">
      <w:pPr>
        <w:widowControl w:val="0"/>
        <w:autoSpaceDE w:val="0"/>
        <w:autoSpaceDN w:val="0"/>
        <w:adjustRightInd w:val="0"/>
        <w:jc w:val="both"/>
        <w:rPr>
          <w:bCs/>
          <w:color w:val="000000"/>
        </w:rPr>
      </w:pPr>
    </w:p>
    <w:p w14:paraId="3BC86CE1" w14:textId="1305D812" w:rsidR="00D24525" w:rsidRDefault="00D24525" w:rsidP="00F46029">
      <w:pPr>
        <w:widowControl w:val="0"/>
        <w:autoSpaceDE w:val="0"/>
        <w:autoSpaceDN w:val="0"/>
        <w:adjustRightInd w:val="0"/>
        <w:jc w:val="both"/>
        <w:rPr>
          <w:bCs/>
          <w:color w:val="000000"/>
        </w:rPr>
      </w:pPr>
    </w:p>
    <w:p w14:paraId="623EE655" w14:textId="221722C6" w:rsidR="00D24525" w:rsidRDefault="00D24525" w:rsidP="00F46029">
      <w:pPr>
        <w:widowControl w:val="0"/>
        <w:autoSpaceDE w:val="0"/>
        <w:autoSpaceDN w:val="0"/>
        <w:adjustRightInd w:val="0"/>
        <w:jc w:val="both"/>
        <w:rPr>
          <w:bCs/>
          <w:color w:val="000000"/>
        </w:rPr>
      </w:pPr>
    </w:p>
    <w:p w14:paraId="6C9DBBE0" w14:textId="7A3D782F" w:rsidR="00D24525" w:rsidRDefault="00D24525" w:rsidP="00F46029">
      <w:pPr>
        <w:widowControl w:val="0"/>
        <w:autoSpaceDE w:val="0"/>
        <w:autoSpaceDN w:val="0"/>
        <w:adjustRightInd w:val="0"/>
        <w:jc w:val="both"/>
        <w:rPr>
          <w:bCs/>
          <w:color w:val="000000"/>
        </w:rPr>
      </w:pPr>
    </w:p>
    <w:p w14:paraId="23388E00" w14:textId="4BAC5145" w:rsidR="00D24525" w:rsidRDefault="00D24525" w:rsidP="00F46029">
      <w:pPr>
        <w:widowControl w:val="0"/>
        <w:autoSpaceDE w:val="0"/>
        <w:autoSpaceDN w:val="0"/>
        <w:adjustRightInd w:val="0"/>
        <w:jc w:val="both"/>
        <w:rPr>
          <w:bCs/>
          <w:color w:val="000000"/>
        </w:rPr>
      </w:pPr>
    </w:p>
    <w:p w14:paraId="2CB6918B" w14:textId="72FA544A" w:rsidR="00D24525" w:rsidRDefault="00D24525" w:rsidP="00F46029">
      <w:pPr>
        <w:widowControl w:val="0"/>
        <w:autoSpaceDE w:val="0"/>
        <w:autoSpaceDN w:val="0"/>
        <w:adjustRightInd w:val="0"/>
        <w:jc w:val="both"/>
        <w:rPr>
          <w:bCs/>
          <w:color w:val="000000"/>
        </w:rPr>
      </w:pPr>
    </w:p>
    <w:p w14:paraId="08809013" w14:textId="4723DFAD" w:rsidR="00D24525" w:rsidRDefault="00D24525" w:rsidP="00F46029">
      <w:pPr>
        <w:widowControl w:val="0"/>
        <w:autoSpaceDE w:val="0"/>
        <w:autoSpaceDN w:val="0"/>
        <w:adjustRightInd w:val="0"/>
        <w:jc w:val="both"/>
        <w:rPr>
          <w:bCs/>
          <w:color w:val="000000"/>
        </w:rPr>
      </w:pPr>
    </w:p>
    <w:p w14:paraId="4648C138" w14:textId="70296538" w:rsidR="00D24525" w:rsidRDefault="00D24525" w:rsidP="00F46029">
      <w:pPr>
        <w:widowControl w:val="0"/>
        <w:autoSpaceDE w:val="0"/>
        <w:autoSpaceDN w:val="0"/>
        <w:adjustRightInd w:val="0"/>
        <w:jc w:val="both"/>
        <w:rPr>
          <w:bCs/>
          <w:color w:val="000000"/>
        </w:rPr>
      </w:pPr>
    </w:p>
    <w:p w14:paraId="7F1D1A6A" w14:textId="1A8B4521" w:rsidR="00D24525" w:rsidRDefault="00D24525" w:rsidP="00F46029">
      <w:pPr>
        <w:widowControl w:val="0"/>
        <w:autoSpaceDE w:val="0"/>
        <w:autoSpaceDN w:val="0"/>
        <w:adjustRightInd w:val="0"/>
        <w:jc w:val="both"/>
        <w:rPr>
          <w:bCs/>
          <w:color w:val="000000"/>
        </w:rPr>
      </w:pPr>
    </w:p>
    <w:p w14:paraId="6BE7B6C3" w14:textId="335B4463" w:rsidR="00D24525" w:rsidRDefault="00D24525" w:rsidP="00F46029">
      <w:pPr>
        <w:widowControl w:val="0"/>
        <w:autoSpaceDE w:val="0"/>
        <w:autoSpaceDN w:val="0"/>
        <w:adjustRightInd w:val="0"/>
        <w:jc w:val="both"/>
        <w:rPr>
          <w:bCs/>
          <w:color w:val="000000"/>
        </w:rPr>
      </w:pPr>
    </w:p>
    <w:p w14:paraId="4F5B5305" w14:textId="7D8CC479" w:rsidR="00D24525" w:rsidRDefault="00D24525" w:rsidP="00F46029">
      <w:pPr>
        <w:widowControl w:val="0"/>
        <w:autoSpaceDE w:val="0"/>
        <w:autoSpaceDN w:val="0"/>
        <w:adjustRightInd w:val="0"/>
        <w:jc w:val="both"/>
        <w:rPr>
          <w:bCs/>
          <w:color w:val="000000"/>
        </w:rPr>
      </w:pPr>
    </w:p>
    <w:p w14:paraId="1C5A581C" w14:textId="50F2F147" w:rsidR="00D24525" w:rsidRDefault="00D24525" w:rsidP="00F46029">
      <w:pPr>
        <w:widowControl w:val="0"/>
        <w:autoSpaceDE w:val="0"/>
        <w:autoSpaceDN w:val="0"/>
        <w:adjustRightInd w:val="0"/>
        <w:jc w:val="both"/>
        <w:rPr>
          <w:bCs/>
          <w:color w:val="000000"/>
        </w:rPr>
      </w:pPr>
    </w:p>
    <w:p w14:paraId="131F1919" w14:textId="2B128191" w:rsidR="00D24525" w:rsidRDefault="00D24525" w:rsidP="00F46029">
      <w:pPr>
        <w:widowControl w:val="0"/>
        <w:autoSpaceDE w:val="0"/>
        <w:autoSpaceDN w:val="0"/>
        <w:adjustRightInd w:val="0"/>
        <w:jc w:val="both"/>
        <w:rPr>
          <w:bCs/>
          <w:color w:val="000000"/>
        </w:rPr>
      </w:pPr>
    </w:p>
    <w:p w14:paraId="000154F9" w14:textId="4E2577E6" w:rsidR="00D24525" w:rsidRDefault="00D24525" w:rsidP="00F46029">
      <w:pPr>
        <w:widowControl w:val="0"/>
        <w:autoSpaceDE w:val="0"/>
        <w:autoSpaceDN w:val="0"/>
        <w:adjustRightInd w:val="0"/>
        <w:jc w:val="both"/>
        <w:rPr>
          <w:bCs/>
          <w:color w:val="000000"/>
        </w:rPr>
      </w:pPr>
    </w:p>
    <w:p w14:paraId="0E75892D" w14:textId="4E1C43C9" w:rsidR="00D24525" w:rsidRDefault="00D24525" w:rsidP="00F46029">
      <w:pPr>
        <w:widowControl w:val="0"/>
        <w:autoSpaceDE w:val="0"/>
        <w:autoSpaceDN w:val="0"/>
        <w:adjustRightInd w:val="0"/>
        <w:jc w:val="both"/>
        <w:rPr>
          <w:bCs/>
          <w:color w:val="000000"/>
        </w:rPr>
      </w:pPr>
    </w:p>
    <w:p w14:paraId="2D6157F4" w14:textId="0A77EEA1" w:rsidR="00D24525" w:rsidRDefault="00D24525" w:rsidP="00F46029">
      <w:pPr>
        <w:widowControl w:val="0"/>
        <w:autoSpaceDE w:val="0"/>
        <w:autoSpaceDN w:val="0"/>
        <w:adjustRightInd w:val="0"/>
        <w:jc w:val="both"/>
        <w:rPr>
          <w:bCs/>
          <w:color w:val="000000"/>
        </w:rPr>
      </w:pPr>
    </w:p>
    <w:p w14:paraId="360A58CD" w14:textId="45FD80CC" w:rsidR="00D24525" w:rsidRDefault="00D24525" w:rsidP="00F46029">
      <w:pPr>
        <w:widowControl w:val="0"/>
        <w:autoSpaceDE w:val="0"/>
        <w:autoSpaceDN w:val="0"/>
        <w:adjustRightInd w:val="0"/>
        <w:jc w:val="both"/>
        <w:rPr>
          <w:bCs/>
          <w:color w:val="000000"/>
        </w:rPr>
      </w:pPr>
    </w:p>
    <w:p w14:paraId="2942E129" w14:textId="05C4AD93" w:rsidR="00D24525" w:rsidRDefault="00D24525" w:rsidP="00F46029">
      <w:pPr>
        <w:widowControl w:val="0"/>
        <w:autoSpaceDE w:val="0"/>
        <w:autoSpaceDN w:val="0"/>
        <w:adjustRightInd w:val="0"/>
        <w:jc w:val="both"/>
        <w:rPr>
          <w:bCs/>
          <w:color w:val="000000"/>
        </w:rPr>
      </w:pPr>
    </w:p>
    <w:p w14:paraId="6543A569" w14:textId="6F2D9225" w:rsidR="00D24525" w:rsidRDefault="00D24525" w:rsidP="00F46029">
      <w:pPr>
        <w:widowControl w:val="0"/>
        <w:autoSpaceDE w:val="0"/>
        <w:autoSpaceDN w:val="0"/>
        <w:adjustRightInd w:val="0"/>
        <w:jc w:val="both"/>
        <w:rPr>
          <w:bCs/>
          <w:color w:val="000000"/>
        </w:rPr>
      </w:pPr>
    </w:p>
    <w:p w14:paraId="424C8FF3" w14:textId="0E3B3685" w:rsidR="00D24525" w:rsidRDefault="00D24525" w:rsidP="00F46029">
      <w:pPr>
        <w:widowControl w:val="0"/>
        <w:autoSpaceDE w:val="0"/>
        <w:autoSpaceDN w:val="0"/>
        <w:adjustRightInd w:val="0"/>
        <w:jc w:val="both"/>
        <w:rPr>
          <w:bCs/>
          <w:color w:val="000000"/>
        </w:rPr>
      </w:pPr>
    </w:p>
    <w:p w14:paraId="10A74C9C" w14:textId="7D32AA4D" w:rsidR="00D24525" w:rsidRDefault="00D24525" w:rsidP="00F46029">
      <w:pPr>
        <w:widowControl w:val="0"/>
        <w:autoSpaceDE w:val="0"/>
        <w:autoSpaceDN w:val="0"/>
        <w:adjustRightInd w:val="0"/>
        <w:jc w:val="both"/>
        <w:rPr>
          <w:bCs/>
          <w:color w:val="000000"/>
        </w:rPr>
      </w:pPr>
    </w:p>
    <w:p w14:paraId="1BBC3D91" w14:textId="1F92A53E" w:rsidR="00D24525" w:rsidRDefault="00D24525" w:rsidP="00F46029">
      <w:pPr>
        <w:widowControl w:val="0"/>
        <w:autoSpaceDE w:val="0"/>
        <w:autoSpaceDN w:val="0"/>
        <w:adjustRightInd w:val="0"/>
        <w:jc w:val="both"/>
        <w:rPr>
          <w:bCs/>
          <w:color w:val="000000"/>
        </w:rPr>
      </w:pPr>
    </w:p>
    <w:p w14:paraId="57D9EC87" w14:textId="5E53C8F0" w:rsidR="00D24525" w:rsidRDefault="00D24525" w:rsidP="00F46029">
      <w:pPr>
        <w:widowControl w:val="0"/>
        <w:autoSpaceDE w:val="0"/>
        <w:autoSpaceDN w:val="0"/>
        <w:adjustRightInd w:val="0"/>
        <w:jc w:val="both"/>
        <w:rPr>
          <w:bCs/>
          <w:color w:val="000000"/>
        </w:rPr>
      </w:pPr>
    </w:p>
    <w:p w14:paraId="4F508D7B" w14:textId="77777777" w:rsidR="00D24525" w:rsidRDefault="00D24525" w:rsidP="00F46029">
      <w:pPr>
        <w:widowControl w:val="0"/>
        <w:autoSpaceDE w:val="0"/>
        <w:autoSpaceDN w:val="0"/>
        <w:adjustRightInd w:val="0"/>
        <w:jc w:val="both"/>
        <w:rPr>
          <w:bCs/>
          <w:color w:val="000000"/>
        </w:rPr>
      </w:pPr>
    </w:p>
    <w:p w14:paraId="4956CD54" w14:textId="220FFD5D" w:rsidR="00F46029" w:rsidRDefault="00F46029" w:rsidP="00F46029">
      <w:pPr>
        <w:widowControl w:val="0"/>
        <w:autoSpaceDE w:val="0"/>
        <w:autoSpaceDN w:val="0"/>
        <w:adjustRightInd w:val="0"/>
        <w:jc w:val="both"/>
        <w:rPr>
          <w:bCs/>
          <w:color w:val="000000"/>
        </w:rPr>
      </w:pPr>
    </w:p>
    <w:p w14:paraId="5A739817" w14:textId="77777777" w:rsidR="00D24525" w:rsidRDefault="00F46029" w:rsidP="00D24525">
      <w:pPr>
        <w:widowControl w:val="0"/>
        <w:autoSpaceDE w:val="0"/>
        <w:autoSpaceDN w:val="0"/>
        <w:adjustRightInd w:val="0"/>
        <w:jc w:val="both"/>
        <w:rPr>
          <w:b/>
          <w:color w:val="000000"/>
          <w:sz w:val="28"/>
        </w:rPr>
      </w:pPr>
      <w:r>
        <w:rPr>
          <w:b/>
          <w:color w:val="000000"/>
          <w:sz w:val="28"/>
        </w:rPr>
        <w:t>8</w:t>
      </w:r>
      <w:r w:rsidRPr="009C6D6D">
        <w:rPr>
          <w:b/>
          <w:color w:val="000000"/>
          <w:sz w:val="28"/>
        </w:rPr>
        <w:t>.</w:t>
      </w:r>
      <w:r>
        <w:rPr>
          <w:b/>
          <w:color w:val="000000"/>
          <w:sz w:val="28"/>
        </w:rPr>
        <w:t xml:space="preserve"> Uygulamanın Gerçekleştirilmesi</w:t>
      </w:r>
    </w:p>
    <w:p w14:paraId="228C7DF2" w14:textId="77777777" w:rsidR="00D24525" w:rsidRDefault="00D24525" w:rsidP="00D24525">
      <w:pPr>
        <w:widowControl w:val="0"/>
        <w:autoSpaceDE w:val="0"/>
        <w:autoSpaceDN w:val="0"/>
        <w:adjustRightInd w:val="0"/>
        <w:jc w:val="both"/>
        <w:rPr>
          <w:b/>
          <w:color w:val="000000"/>
          <w:sz w:val="28"/>
        </w:rPr>
      </w:pPr>
    </w:p>
    <w:p w14:paraId="79D14E3E" w14:textId="1F9E9A27" w:rsidR="00F46029" w:rsidRPr="00D24525" w:rsidRDefault="00F46029" w:rsidP="00D24525">
      <w:pPr>
        <w:widowControl w:val="0"/>
        <w:autoSpaceDE w:val="0"/>
        <w:autoSpaceDN w:val="0"/>
        <w:adjustRightInd w:val="0"/>
        <w:jc w:val="both"/>
        <w:rPr>
          <w:b/>
          <w:color w:val="000000"/>
          <w:sz w:val="28"/>
        </w:rPr>
      </w:pPr>
      <w:r>
        <w:rPr>
          <w:b/>
        </w:rPr>
        <w:t>8.2</w:t>
      </w:r>
      <w:r w:rsidRPr="00695C62">
        <w:rPr>
          <w:b/>
        </w:rPr>
        <w:t>.</w:t>
      </w:r>
      <w:r>
        <w:rPr>
          <w:b/>
        </w:rPr>
        <w:t xml:space="preserve"> Gerekli Yüklemelerin Yapılması ve Veri Setinin Oluşturulması</w:t>
      </w:r>
    </w:p>
    <w:p w14:paraId="4F3AD49B" w14:textId="1EFB28A2" w:rsidR="00F46029" w:rsidRDefault="00F46029" w:rsidP="00F46029">
      <w:pPr>
        <w:keepNext/>
        <w:tabs>
          <w:tab w:val="left" w:pos="170"/>
        </w:tabs>
        <w:jc w:val="both"/>
        <w:outlineLvl w:val="1"/>
        <w:rPr>
          <w:b/>
        </w:rPr>
      </w:pPr>
    </w:p>
    <w:p w14:paraId="58AC1E82" w14:textId="3B9A5085" w:rsidR="00AD7296" w:rsidRDefault="00AC7A06" w:rsidP="00F46029">
      <w:pPr>
        <w:keepNext/>
        <w:tabs>
          <w:tab w:val="left" w:pos="170"/>
        </w:tabs>
        <w:jc w:val="both"/>
        <w:outlineLvl w:val="1"/>
        <w:rPr>
          <w:bCs/>
        </w:rPr>
      </w:pPr>
      <w:r>
        <w:rPr>
          <w:bCs/>
          <w:noProof/>
        </w:rPr>
        <w:drawing>
          <wp:inline distT="0" distB="0" distL="0" distR="0" wp14:anchorId="3C207E3A" wp14:editId="4618AC64">
            <wp:extent cx="5576570" cy="2103755"/>
            <wp:effectExtent l="0" t="0" r="0"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5">
                      <a:extLst>
                        <a:ext uri="{28A0092B-C50C-407E-A947-70E740481C1C}">
                          <a14:useLocalDpi xmlns:a14="http://schemas.microsoft.com/office/drawing/2010/main" val="0"/>
                        </a:ext>
                      </a:extLst>
                    </a:blip>
                    <a:stretch>
                      <a:fillRect/>
                    </a:stretch>
                  </pic:blipFill>
                  <pic:spPr>
                    <a:xfrm>
                      <a:off x="0" y="0"/>
                      <a:ext cx="5576570" cy="2103755"/>
                    </a:xfrm>
                    <a:prstGeom prst="rect">
                      <a:avLst/>
                    </a:prstGeom>
                  </pic:spPr>
                </pic:pic>
              </a:graphicData>
            </a:graphic>
          </wp:inline>
        </w:drawing>
      </w:r>
    </w:p>
    <w:p w14:paraId="2A0FD024" w14:textId="3BB0B60B" w:rsidR="00AC7A06" w:rsidRDefault="00AC7A06" w:rsidP="00F46029">
      <w:pPr>
        <w:keepNext/>
        <w:tabs>
          <w:tab w:val="left" w:pos="170"/>
        </w:tabs>
        <w:jc w:val="both"/>
        <w:outlineLvl w:val="1"/>
        <w:rPr>
          <w:bCs/>
        </w:rPr>
      </w:pPr>
    </w:p>
    <w:p w14:paraId="054489FC" w14:textId="77777777" w:rsidR="00AC7A06" w:rsidRPr="00F46029" w:rsidRDefault="00AC7A06" w:rsidP="00F46029">
      <w:pPr>
        <w:keepNext/>
        <w:tabs>
          <w:tab w:val="left" w:pos="170"/>
        </w:tabs>
        <w:jc w:val="both"/>
        <w:outlineLvl w:val="1"/>
        <w:rPr>
          <w:bCs/>
        </w:rPr>
      </w:pPr>
    </w:p>
    <w:p w14:paraId="23674A77" w14:textId="1553DBF3" w:rsidR="00FB55EA" w:rsidRDefault="00FB55EA" w:rsidP="00FB55EA">
      <w:pPr>
        <w:keepNext/>
        <w:tabs>
          <w:tab w:val="left" w:pos="170"/>
        </w:tabs>
        <w:jc w:val="both"/>
        <w:outlineLvl w:val="1"/>
        <w:rPr>
          <w:b/>
        </w:rPr>
      </w:pPr>
      <w:r>
        <w:rPr>
          <w:b/>
        </w:rPr>
        <w:t>8.3</w:t>
      </w:r>
      <w:r w:rsidRPr="00695C62">
        <w:rPr>
          <w:b/>
        </w:rPr>
        <w:t>.</w:t>
      </w:r>
      <w:r>
        <w:rPr>
          <w:b/>
        </w:rPr>
        <w:t xml:space="preserve"> Video Kameradan Veri Modelinin Oluşturulması</w:t>
      </w:r>
    </w:p>
    <w:p w14:paraId="4D29C840" w14:textId="77777777" w:rsidR="00FB55EA" w:rsidRDefault="00FB55EA" w:rsidP="00FB55EA">
      <w:pPr>
        <w:keepNext/>
        <w:tabs>
          <w:tab w:val="left" w:pos="170"/>
        </w:tabs>
        <w:jc w:val="both"/>
        <w:outlineLvl w:val="1"/>
        <w:rPr>
          <w:b/>
        </w:rPr>
      </w:pPr>
    </w:p>
    <w:p w14:paraId="2087AC2B" w14:textId="519D66E6" w:rsidR="00FB55EA" w:rsidRDefault="00FB55EA" w:rsidP="00FB55EA">
      <w:pPr>
        <w:keepNext/>
        <w:tabs>
          <w:tab w:val="left" w:pos="170"/>
        </w:tabs>
        <w:jc w:val="both"/>
        <w:outlineLvl w:val="1"/>
        <w:rPr>
          <w:b/>
        </w:rPr>
      </w:pPr>
      <w:r>
        <w:rPr>
          <w:b/>
          <w:noProof/>
        </w:rPr>
        <w:drawing>
          <wp:inline distT="0" distB="0" distL="0" distR="0" wp14:anchorId="1E816AB6" wp14:editId="63366DB4">
            <wp:extent cx="5576570" cy="4736892"/>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6">
                      <a:extLst>
                        <a:ext uri="{28A0092B-C50C-407E-A947-70E740481C1C}">
                          <a14:useLocalDpi xmlns:a14="http://schemas.microsoft.com/office/drawing/2010/main" val="0"/>
                        </a:ext>
                      </a:extLst>
                    </a:blip>
                    <a:stretch>
                      <a:fillRect/>
                    </a:stretch>
                  </pic:blipFill>
                  <pic:spPr>
                    <a:xfrm>
                      <a:off x="0" y="0"/>
                      <a:ext cx="5582007" cy="4741510"/>
                    </a:xfrm>
                    <a:prstGeom prst="rect">
                      <a:avLst/>
                    </a:prstGeom>
                  </pic:spPr>
                </pic:pic>
              </a:graphicData>
            </a:graphic>
          </wp:inline>
        </w:drawing>
      </w:r>
    </w:p>
    <w:p w14:paraId="58DB8D93" w14:textId="77777777" w:rsidR="00F46029" w:rsidRDefault="00F46029" w:rsidP="00F46029">
      <w:pPr>
        <w:widowControl w:val="0"/>
        <w:autoSpaceDE w:val="0"/>
        <w:autoSpaceDN w:val="0"/>
        <w:adjustRightInd w:val="0"/>
        <w:jc w:val="both"/>
        <w:rPr>
          <w:b/>
          <w:color w:val="000000"/>
          <w:sz w:val="28"/>
        </w:rPr>
      </w:pPr>
    </w:p>
    <w:p w14:paraId="5A779733" w14:textId="79648883" w:rsidR="00F46029" w:rsidRPr="00F46029" w:rsidRDefault="00F46029" w:rsidP="00F46029">
      <w:pPr>
        <w:widowControl w:val="0"/>
        <w:autoSpaceDE w:val="0"/>
        <w:autoSpaceDN w:val="0"/>
        <w:adjustRightInd w:val="0"/>
        <w:jc w:val="both"/>
        <w:rPr>
          <w:bCs/>
          <w:color w:val="000000"/>
        </w:rPr>
      </w:pPr>
    </w:p>
    <w:p w14:paraId="4D66E9F2" w14:textId="1A5762E3" w:rsidR="007D2AA2" w:rsidRPr="007D2AA2" w:rsidRDefault="007D2AA2" w:rsidP="007D2AA2">
      <w:pPr>
        <w:widowControl w:val="0"/>
        <w:autoSpaceDE w:val="0"/>
        <w:autoSpaceDN w:val="0"/>
        <w:adjustRightInd w:val="0"/>
        <w:jc w:val="both"/>
        <w:rPr>
          <w:bCs/>
          <w:color w:val="000000"/>
        </w:rPr>
      </w:pPr>
    </w:p>
    <w:p w14:paraId="56F42A52" w14:textId="260E6D22" w:rsidR="00FB55EA" w:rsidRDefault="00FB55EA" w:rsidP="00FB55EA">
      <w:pPr>
        <w:keepNext/>
        <w:tabs>
          <w:tab w:val="left" w:pos="170"/>
        </w:tabs>
        <w:jc w:val="both"/>
        <w:outlineLvl w:val="1"/>
        <w:rPr>
          <w:bCs/>
        </w:rPr>
      </w:pPr>
      <w:r>
        <w:rPr>
          <w:bCs/>
        </w:rPr>
        <w:lastRenderedPageBreak/>
        <w:t>Kameradan oluşturulan verilerin dosyaları oluşturma işlemi gerçekleştiriliyor. Her kelime katarından 30 adet dosya ve veri oluşturuluyor.</w:t>
      </w:r>
    </w:p>
    <w:p w14:paraId="127D7397" w14:textId="71C83135" w:rsidR="00FB55EA" w:rsidRDefault="00FB55EA" w:rsidP="00FB55EA">
      <w:pPr>
        <w:keepNext/>
        <w:tabs>
          <w:tab w:val="left" w:pos="170"/>
        </w:tabs>
        <w:jc w:val="both"/>
        <w:outlineLvl w:val="1"/>
        <w:rPr>
          <w:bCs/>
        </w:rPr>
      </w:pPr>
    </w:p>
    <w:p w14:paraId="2814B7CA" w14:textId="42F8AA28" w:rsidR="00FB55EA" w:rsidRDefault="00EC358E" w:rsidP="00FB55EA">
      <w:pPr>
        <w:keepNext/>
        <w:tabs>
          <w:tab w:val="left" w:pos="170"/>
        </w:tabs>
        <w:jc w:val="both"/>
        <w:outlineLvl w:val="1"/>
        <w:rPr>
          <w:bCs/>
        </w:rPr>
      </w:pPr>
      <w:r>
        <w:rPr>
          <w:bCs/>
          <w:noProof/>
        </w:rPr>
        <w:drawing>
          <wp:inline distT="0" distB="0" distL="0" distR="0" wp14:anchorId="77A9F932" wp14:editId="1228D178">
            <wp:extent cx="5576570" cy="831954"/>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rotWithShape="1">
                    <a:blip r:embed="rId17">
                      <a:extLst>
                        <a:ext uri="{28A0092B-C50C-407E-A947-70E740481C1C}">
                          <a14:useLocalDpi xmlns:a14="http://schemas.microsoft.com/office/drawing/2010/main" val="0"/>
                        </a:ext>
                      </a:extLst>
                    </a:blip>
                    <a:srcRect b="50671"/>
                    <a:stretch/>
                  </pic:blipFill>
                  <pic:spPr bwMode="auto">
                    <a:xfrm>
                      <a:off x="0" y="0"/>
                      <a:ext cx="5640859" cy="841545"/>
                    </a:xfrm>
                    <a:prstGeom prst="rect">
                      <a:avLst/>
                    </a:prstGeom>
                    <a:ln>
                      <a:noFill/>
                    </a:ln>
                    <a:extLst>
                      <a:ext uri="{53640926-AAD7-44D8-BBD7-CCE9431645EC}">
                        <a14:shadowObscured xmlns:a14="http://schemas.microsoft.com/office/drawing/2010/main"/>
                      </a:ext>
                    </a:extLst>
                  </pic:spPr>
                </pic:pic>
              </a:graphicData>
            </a:graphic>
          </wp:inline>
        </w:drawing>
      </w:r>
    </w:p>
    <w:p w14:paraId="45D73E12" w14:textId="10D92762" w:rsidR="00EC358E" w:rsidRDefault="00EC358E" w:rsidP="00EC358E">
      <w:pPr>
        <w:keepNext/>
        <w:tabs>
          <w:tab w:val="left" w:pos="170"/>
        </w:tabs>
        <w:jc w:val="center"/>
        <w:outlineLvl w:val="1"/>
        <w:rPr>
          <w:bCs/>
          <w:sz w:val="20"/>
          <w:szCs w:val="20"/>
        </w:rPr>
      </w:pPr>
      <w:r>
        <w:rPr>
          <w:bCs/>
          <w:sz w:val="20"/>
          <w:szCs w:val="20"/>
        </w:rPr>
        <w:t>Kelime Katarları İçin Oluşturulan Klasörler</w:t>
      </w:r>
    </w:p>
    <w:p w14:paraId="75C89558" w14:textId="2B163A65" w:rsidR="00EC358E" w:rsidRDefault="00EC358E" w:rsidP="00EC358E">
      <w:pPr>
        <w:keepNext/>
        <w:tabs>
          <w:tab w:val="left" w:pos="170"/>
        </w:tabs>
        <w:jc w:val="center"/>
        <w:outlineLvl w:val="1"/>
        <w:rPr>
          <w:bCs/>
          <w:sz w:val="20"/>
          <w:szCs w:val="20"/>
        </w:rPr>
      </w:pPr>
    </w:p>
    <w:p w14:paraId="0ECAFE0D" w14:textId="5556DB44" w:rsidR="00EC358E" w:rsidRDefault="00EC358E" w:rsidP="00EC358E">
      <w:pPr>
        <w:keepNext/>
        <w:tabs>
          <w:tab w:val="left" w:pos="170"/>
        </w:tabs>
        <w:jc w:val="center"/>
        <w:outlineLvl w:val="1"/>
        <w:rPr>
          <w:bCs/>
          <w:sz w:val="20"/>
          <w:szCs w:val="20"/>
        </w:rPr>
      </w:pPr>
      <w:r>
        <w:rPr>
          <w:bCs/>
          <w:noProof/>
          <w:sz w:val="20"/>
          <w:szCs w:val="20"/>
        </w:rPr>
        <w:drawing>
          <wp:inline distT="0" distB="0" distL="0" distR="0" wp14:anchorId="4801D7A6" wp14:editId="74D9747D">
            <wp:extent cx="5576570" cy="1798820"/>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rotWithShape="1">
                    <a:blip r:embed="rId18">
                      <a:extLst>
                        <a:ext uri="{28A0092B-C50C-407E-A947-70E740481C1C}">
                          <a14:useLocalDpi xmlns:a14="http://schemas.microsoft.com/office/drawing/2010/main" val="0"/>
                        </a:ext>
                      </a:extLst>
                    </a:blip>
                    <a:srcRect b="61348"/>
                    <a:stretch/>
                  </pic:blipFill>
                  <pic:spPr bwMode="auto">
                    <a:xfrm>
                      <a:off x="0" y="0"/>
                      <a:ext cx="5576570" cy="1798820"/>
                    </a:xfrm>
                    <a:prstGeom prst="rect">
                      <a:avLst/>
                    </a:prstGeom>
                    <a:ln>
                      <a:noFill/>
                    </a:ln>
                    <a:extLst>
                      <a:ext uri="{53640926-AAD7-44D8-BBD7-CCE9431645EC}">
                        <a14:shadowObscured xmlns:a14="http://schemas.microsoft.com/office/drawing/2010/main"/>
                      </a:ext>
                    </a:extLst>
                  </pic:spPr>
                </pic:pic>
              </a:graphicData>
            </a:graphic>
          </wp:inline>
        </w:drawing>
      </w:r>
    </w:p>
    <w:p w14:paraId="0026A349" w14:textId="71B84B44" w:rsidR="00EC358E" w:rsidRDefault="00EC358E" w:rsidP="00EC358E">
      <w:pPr>
        <w:keepNext/>
        <w:tabs>
          <w:tab w:val="left" w:pos="170"/>
        </w:tabs>
        <w:jc w:val="center"/>
        <w:outlineLvl w:val="1"/>
        <w:rPr>
          <w:bCs/>
          <w:sz w:val="20"/>
          <w:szCs w:val="20"/>
        </w:rPr>
      </w:pPr>
      <w:r>
        <w:rPr>
          <w:bCs/>
          <w:sz w:val="20"/>
          <w:szCs w:val="20"/>
        </w:rPr>
        <w:t>Her Katar İçinde Oluşturulan Klasör Yapısı</w:t>
      </w:r>
    </w:p>
    <w:p w14:paraId="462C596D" w14:textId="2E6F8FD4" w:rsidR="00EC358E" w:rsidRDefault="00EC358E" w:rsidP="00EC358E">
      <w:pPr>
        <w:keepNext/>
        <w:tabs>
          <w:tab w:val="left" w:pos="170"/>
        </w:tabs>
        <w:jc w:val="center"/>
        <w:outlineLvl w:val="1"/>
        <w:rPr>
          <w:bCs/>
          <w:sz w:val="20"/>
          <w:szCs w:val="20"/>
        </w:rPr>
      </w:pPr>
    </w:p>
    <w:p w14:paraId="08ED7AB5" w14:textId="5085E7A0" w:rsidR="00EC358E" w:rsidRDefault="00EC358E" w:rsidP="00EC358E">
      <w:pPr>
        <w:keepNext/>
        <w:tabs>
          <w:tab w:val="left" w:pos="170"/>
        </w:tabs>
        <w:jc w:val="center"/>
        <w:outlineLvl w:val="1"/>
        <w:rPr>
          <w:bCs/>
          <w:sz w:val="20"/>
          <w:szCs w:val="20"/>
        </w:rPr>
      </w:pPr>
      <w:r>
        <w:rPr>
          <w:bCs/>
          <w:noProof/>
          <w:sz w:val="20"/>
          <w:szCs w:val="20"/>
        </w:rPr>
        <w:drawing>
          <wp:inline distT="0" distB="0" distL="0" distR="0" wp14:anchorId="1D285E3A" wp14:editId="4C040022">
            <wp:extent cx="5576570" cy="3907155"/>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9">
                      <a:extLst>
                        <a:ext uri="{28A0092B-C50C-407E-A947-70E740481C1C}">
                          <a14:useLocalDpi xmlns:a14="http://schemas.microsoft.com/office/drawing/2010/main" val="0"/>
                        </a:ext>
                      </a:extLst>
                    </a:blip>
                    <a:stretch>
                      <a:fillRect/>
                    </a:stretch>
                  </pic:blipFill>
                  <pic:spPr>
                    <a:xfrm>
                      <a:off x="0" y="0"/>
                      <a:ext cx="5576570" cy="3907155"/>
                    </a:xfrm>
                    <a:prstGeom prst="rect">
                      <a:avLst/>
                    </a:prstGeom>
                  </pic:spPr>
                </pic:pic>
              </a:graphicData>
            </a:graphic>
          </wp:inline>
        </w:drawing>
      </w:r>
    </w:p>
    <w:p w14:paraId="3C13C5B5" w14:textId="16111D57" w:rsidR="00EC358E" w:rsidRDefault="00EC358E" w:rsidP="00EC358E">
      <w:pPr>
        <w:keepNext/>
        <w:tabs>
          <w:tab w:val="left" w:pos="170"/>
        </w:tabs>
        <w:jc w:val="center"/>
        <w:outlineLvl w:val="1"/>
        <w:rPr>
          <w:bCs/>
          <w:sz w:val="20"/>
          <w:szCs w:val="20"/>
        </w:rPr>
      </w:pPr>
      <w:r>
        <w:rPr>
          <w:bCs/>
          <w:sz w:val="20"/>
          <w:szCs w:val="20"/>
        </w:rPr>
        <w:t>Oluşturulan Video Dosyalarına Ait Veriler</w:t>
      </w:r>
    </w:p>
    <w:p w14:paraId="299F5F09" w14:textId="620D9A3C" w:rsidR="00EC358E" w:rsidRDefault="00EC358E" w:rsidP="00EC358E">
      <w:pPr>
        <w:keepNext/>
        <w:tabs>
          <w:tab w:val="left" w:pos="170"/>
        </w:tabs>
        <w:jc w:val="center"/>
        <w:outlineLvl w:val="1"/>
        <w:rPr>
          <w:bCs/>
          <w:sz w:val="20"/>
          <w:szCs w:val="20"/>
        </w:rPr>
      </w:pPr>
    </w:p>
    <w:p w14:paraId="3EE2D1F4" w14:textId="1E9D5589" w:rsidR="00EC358E" w:rsidRDefault="00EC358E" w:rsidP="00EC358E">
      <w:pPr>
        <w:keepNext/>
        <w:tabs>
          <w:tab w:val="left" w:pos="170"/>
        </w:tabs>
        <w:jc w:val="center"/>
        <w:outlineLvl w:val="1"/>
        <w:rPr>
          <w:bCs/>
          <w:sz w:val="20"/>
          <w:szCs w:val="20"/>
        </w:rPr>
      </w:pPr>
    </w:p>
    <w:p w14:paraId="14E71EB9" w14:textId="01924A4C" w:rsidR="00EC358E" w:rsidRDefault="00EC358E" w:rsidP="00EC358E">
      <w:pPr>
        <w:keepNext/>
        <w:tabs>
          <w:tab w:val="left" w:pos="170"/>
        </w:tabs>
        <w:jc w:val="center"/>
        <w:outlineLvl w:val="1"/>
        <w:rPr>
          <w:bCs/>
          <w:sz w:val="20"/>
          <w:szCs w:val="20"/>
        </w:rPr>
      </w:pPr>
    </w:p>
    <w:p w14:paraId="6438E3BB" w14:textId="75855785" w:rsidR="00EC358E" w:rsidRDefault="00EC358E" w:rsidP="00EC358E">
      <w:pPr>
        <w:keepNext/>
        <w:tabs>
          <w:tab w:val="left" w:pos="170"/>
        </w:tabs>
        <w:jc w:val="center"/>
        <w:outlineLvl w:val="1"/>
        <w:rPr>
          <w:bCs/>
          <w:sz w:val="20"/>
          <w:szCs w:val="20"/>
        </w:rPr>
      </w:pPr>
    </w:p>
    <w:p w14:paraId="177B85C6" w14:textId="78C7CB87" w:rsidR="00EC358E" w:rsidRDefault="00EC358E" w:rsidP="00EC358E">
      <w:pPr>
        <w:keepNext/>
        <w:tabs>
          <w:tab w:val="left" w:pos="170"/>
        </w:tabs>
        <w:jc w:val="center"/>
        <w:outlineLvl w:val="1"/>
        <w:rPr>
          <w:bCs/>
          <w:sz w:val="20"/>
          <w:szCs w:val="20"/>
        </w:rPr>
      </w:pPr>
    </w:p>
    <w:p w14:paraId="23D7E8A4" w14:textId="2D0492F4" w:rsidR="00EC358E" w:rsidRDefault="00EC358E" w:rsidP="00EC358E">
      <w:pPr>
        <w:keepNext/>
        <w:tabs>
          <w:tab w:val="left" w:pos="170"/>
        </w:tabs>
        <w:jc w:val="center"/>
        <w:outlineLvl w:val="1"/>
        <w:rPr>
          <w:bCs/>
          <w:sz w:val="20"/>
          <w:szCs w:val="20"/>
        </w:rPr>
      </w:pPr>
    </w:p>
    <w:p w14:paraId="23865709" w14:textId="73C5B72D" w:rsidR="00EC358E" w:rsidRDefault="00EC358E" w:rsidP="00EC358E">
      <w:pPr>
        <w:keepNext/>
        <w:tabs>
          <w:tab w:val="left" w:pos="170"/>
        </w:tabs>
        <w:jc w:val="center"/>
        <w:outlineLvl w:val="1"/>
        <w:rPr>
          <w:bCs/>
          <w:sz w:val="20"/>
          <w:szCs w:val="20"/>
        </w:rPr>
      </w:pPr>
    </w:p>
    <w:p w14:paraId="7B16D3D9" w14:textId="3CD959E9" w:rsidR="00EC358E" w:rsidRDefault="00EC358E" w:rsidP="00EC358E">
      <w:pPr>
        <w:keepNext/>
        <w:tabs>
          <w:tab w:val="left" w:pos="170"/>
        </w:tabs>
        <w:jc w:val="both"/>
        <w:outlineLvl w:val="1"/>
        <w:rPr>
          <w:b/>
        </w:rPr>
      </w:pPr>
      <w:r>
        <w:rPr>
          <w:b/>
        </w:rPr>
        <w:lastRenderedPageBreak/>
        <w:t>8.4</w:t>
      </w:r>
      <w:r w:rsidRPr="00695C62">
        <w:rPr>
          <w:b/>
        </w:rPr>
        <w:t>.</w:t>
      </w:r>
      <w:r>
        <w:rPr>
          <w:b/>
        </w:rPr>
        <w:t xml:space="preserve"> Veriyi Ön İşleme Alma ve Özelliklerin Oluşturulması</w:t>
      </w:r>
    </w:p>
    <w:p w14:paraId="795B2492" w14:textId="3896E894" w:rsidR="00EC358E" w:rsidRDefault="00EC358E" w:rsidP="00EC358E">
      <w:pPr>
        <w:keepNext/>
        <w:tabs>
          <w:tab w:val="left" w:pos="170"/>
        </w:tabs>
        <w:jc w:val="both"/>
        <w:outlineLvl w:val="1"/>
        <w:rPr>
          <w:b/>
        </w:rPr>
      </w:pPr>
    </w:p>
    <w:p w14:paraId="10655334" w14:textId="2940F682" w:rsidR="00EC358E" w:rsidRDefault="00EC358E" w:rsidP="00EC358E">
      <w:pPr>
        <w:keepNext/>
        <w:tabs>
          <w:tab w:val="left" w:pos="170"/>
        </w:tabs>
        <w:jc w:val="both"/>
        <w:outlineLvl w:val="1"/>
        <w:rPr>
          <w:b/>
        </w:rPr>
      </w:pPr>
      <w:r>
        <w:rPr>
          <w:b/>
          <w:noProof/>
        </w:rPr>
        <w:drawing>
          <wp:inline distT="0" distB="0" distL="0" distR="0" wp14:anchorId="4D68EB5C" wp14:editId="09D0C5CD">
            <wp:extent cx="5576570" cy="224028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20">
                      <a:extLst>
                        <a:ext uri="{28A0092B-C50C-407E-A947-70E740481C1C}">
                          <a14:useLocalDpi xmlns:a14="http://schemas.microsoft.com/office/drawing/2010/main" val="0"/>
                        </a:ext>
                      </a:extLst>
                    </a:blip>
                    <a:stretch>
                      <a:fillRect/>
                    </a:stretch>
                  </pic:blipFill>
                  <pic:spPr>
                    <a:xfrm>
                      <a:off x="0" y="0"/>
                      <a:ext cx="5576570" cy="2240280"/>
                    </a:xfrm>
                    <a:prstGeom prst="rect">
                      <a:avLst/>
                    </a:prstGeom>
                  </pic:spPr>
                </pic:pic>
              </a:graphicData>
            </a:graphic>
          </wp:inline>
        </w:drawing>
      </w:r>
    </w:p>
    <w:p w14:paraId="3C3D9312" w14:textId="16181C05" w:rsidR="00EC358E" w:rsidRDefault="00EC358E" w:rsidP="00EC358E">
      <w:pPr>
        <w:keepNext/>
        <w:tabs>
          <w:tab w:val="left" w:pos="170"/>
        </w:tabs>
        <w:jc w:val="both"/>
        <w:outlineLvl w:val="1"/>
        <w:rPr>
          <w:b/>
        </w:rPr>
      </w:pPr>
    </w:p>
    <w:p w14:paraId="35F79EB2" w14:textId="4718C894" w:rsidR="00EC358E" w:rsidRDefault="00EC358E" w:rsidP="00EC358E">
      <w:pPr>
        <w:keepNext/>
        <w:tabs>
          <w:tab w:val="left" w:pos="170"/>
        </w:tabs>
        <w:jc w:val="both"/>
        <w:outlineLvl w:val="1"/>
        <w:rPr>
          <w:bCs/>
        </w:rPr>
      </w:pPr>
      <w:r>
        <w:rPr>
          <w:bCs/>
        </w:rPr>
        <w:t>Oluşturulan veri setinin test ve eğitim olarak ayrılması işlemi gerçekleştirilir.</w:t>
      </w:r>
    </w:p>
    <w:p w14:paraId="1CD3A438" w14:textId="7E4FB2A2" w:rsidR="00EC358E" w:rsidRDefault="00EC358E" w:rsidP="00EC358E">
      <w:pPr>
        <w:keepNext/>
        <w:tabs>
          <w:tab w:val="left" w:pos="170"/>
        </w:tabs>
        <w:jc w:val="both"/>
        <w:outlineLvl w:val="1"/>
        <w:rPr>
          <w:bCs/>
        </w:rPr>
      </w:pPr>
    </w:p>
    <w:p w14:paraId="5284FD31" w14:textId="34C14667" w:rsidR="00EC358E" w:rsidRDefault="00EC358E" w:rsidP="00EC358E">
      <w:pPr>
        <w:keepNext/>
        <w:tabs>
          <w:tab w:val="left" w:pos="170"/>
        </w:tabs>
        <w:jc w:val="both"/>
        <w:outlineLvl w:val="1"/>
        <w:rPr>
          <w:bCs/>
        </w:rPr>
      </w:pPr>
      <w:r>
        <w:rPr>
          <w:bCs/>
          <w:noProof/>
        </w:rPr>
        <w:drawing>
          <wp:inline distT="0" distB="0" distL="0" distR="0" wp14:anchorId="2A340B9D" wp14:editId="653B7340">
            <wp:extent cx="5576570" cy="252095"/>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1">
                      <a:extLst>
                        <a:ext uri="{28A0092B-C50C-407E-A947-70E740481C1C}">
                          <a14:useLocalDpi xmlns:a14="http://schemas.microsoft.com/office/drawing/2010/main" val="0"/>
                        </a:ext>
                      </a:extLst>
                    </a:blip>
                    <a:stretch>
                      <a:fillRect/>
                    </a:stretch>
                  </pic:blipFill>
                  <pic:spPr>
                    <a:xfrm>
                      <a:off x="0" y="0"/>
                      <a:ext cx="5576570" cy="252095"/>
                    </a:xfrm>
                    <a:prstGeom prst="rect">
                      <a:avLst/>
                    </a:prstGeom>
                  </pic:spPr>
                </pic:pic>
              </a:graphicData>
            </a:graphic>
          </wp:inline>
        </w:drawing>
      </w:r>
    </w:p>
    <w:p w14:paraId="75B6A353" w14:textId="145E914D" w:rsidR="00EC358E" w:rsidRDefault="00EC358E" w:rsidP="00EC358E">
      <w:pPr>
        <w:keepNext/>
        <w:tabs>
          <w:tab w:val="left" w:pos="170"/>
        </w:tabs>
        <w:jc w:val="both"/>
        <w:outlineLvl w:val="1"/>
        <w:rPr>
          <w:bCs/>
        </w:rPr>
      </w:pPr>
    </w:p>
    <w:p w14:paraId="1FD1BDA5" w14:textId="76F7292E" w:rsidR="00EC358E" w:rsidRDefault="00EC358E" w:rsidP="00EC358E">
      <w:pPr>
        <w:keepNext/>
        <w:tabs>
          <w:tab w:val="left" w:pos="170"/>
        </w:tabs>
        <w:jc w:val="both"/>
        <w:outlineLvl w:val="1"/>
        <w:rPr>
          <w:b/>
        </w:rPr>
      </w:pPr>
      <w:r>
        <w:rPr>
          <w:b/>
        </w:rPr>
        <w:t>8.5</w:t>
      </w:r>
      <w:r w:rsidRPr="00695C62">
        <w:rPr>
          <w:b/>
        </w:rPr>
        <w:t>.</w:t>
      </w:r>
      <w:r>
        <w:rPr>
          <w:b/>
        </w:rPr>
        <w:t xml:space="preserve"> LTSM </w:t>
      </w:r>
      <w:r w:rsidR="00A7631D">
        <w:rPr>
          <w:b/>
        </w:rPr>
        <w:t>Sinir Ağının Oluşturulması ve Modelin Eğitilmesi</w:t>
      </w:r>
    </w:p>
    <w:p w14:paraId="02F3B95C" w14:textId="5B1AA469" w:rsidR="00A7631D" w:rsidRDefault="00A7631D" w:rsidP="00EC358E">
      <w:pPr>
        <w:keepNext/>
        <w:tabs>
          <w:tab w:val="left" w:pos="170"/>
        </w:tabs>
        <w:jc w:val="both"/>
        <w:outlineLvl w:val="1"/>
        <w:rPr>
          <w:b/>
        </w:rPr>
      </w:pPr>
    </w:p>
    <w:p w14:paraId="28222D82" w14:textId="6B7591E1" w:rsidR="00A7631D" w:rsidRDefault="00A7631D" w:rsidP="00EC358E">
      <w:pPr>
        <w:keepNext/>
        <w:tabs>
          <w:tab w:val="left" w:pos="170"/>
        </w:tabs>
        <w:jc w:val="both"/>
        <w:outlineLvl w:val="1"/>
        <w:rPr>
          <w:b/>
        </w:rPr>
      </w:pPr>
      <w:r>
        <w:rPr>
          <w:b/>
          <w:noProof/>
        </w:rPr>
        <w:drawing>
          <wp:inline distT="0" distB="0" distL="0" distR="0" wp14:anchorId="13CCA37D" wp14:editId="64A36564">
            <wp:extent cx="5576570" cy="41662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2">
                      <a:extLst>
                        <a:ext uri="{28A0092B-C50C-407E-A947-70E740481C1C}">
                          <a14:useLocalDpi xmlns:a14="http://schemas.microsoft.com/office/drawing/2010/main" val="0"/>
                        </a:ext>
                      </a:extLst>
                    </a:blip>
                    <a:stretch>
                      <a:fillRect/>
                    </a:stretch>
                  </pic:blipFill>
                  <pic:spPr>
                    <a:xfrm>
                      <a:off x="0" y="0"/>
                      <a:ext cx="5576570" cy="4166235"/>
                    </a:xfrm>
                    <a:prstGeom prst="rect">
                      <a:avLst/>
                    </a:prstGeom>
                  </pic:spPr>
                </pic:pic>
              </a:graphicData>
            </a:graphic>
          </wp:inline>
        </w:drawing>
      </w:r>
    </w:p>
    <w:p w14:paraId="186A5BCD" w14:textId="67135BA3" w:rsidR="00A7631D" w:rsidRDefault="00A7631D" w:rsidP="00EC358E">
      <w:pPr>
        <w:keepNext/>
        <w:tabs>
          <w:tab w:val="left" w:pos="170"/>
        </w:tabs>
        <w:jc w:val="both"/>
        <w:outlineLvl w:val="1"/>
        <w:rPr>
          <w:b/>
        </w:rPr>
      </w:pPr>
    </w:p>
    <w:p w14:paraId="6CAF58E6" w14:textId="1DF263D9" w:rsidR="00A7631D" w:rsidRDefault="00A7631D" w:rsidP="00EC358E">
      <w:pPr>
        <w:keepNext/>
        <w:tabs>
          <w:tab w:val="left" w:pos="170"/>
        </w:tabs>
        <w:jc w:val="both"/>
        <w:outlineLvl w:val="1"/>
        <w:rPr>
          <w:b/>
        </w:rPr>
      </w:pPr>
    </w:p>
    <w:p w14:paraId="76ED2BB5" w14:textId="03B2C195" w:rsidR="00A7631D" w:rsidRDefault="00A7631D" w:rsidP="00EC358E">
      <w:pPr>
        <w:keepNext/>
        <w:tabs>
          <w:tab w:val="left" w:pos="170"/>
        </w:tabs>
        <w:jc w:val="both"/>
        <w:outlineLvl w:val="1"/>
        <w:rPr>
          <w:b/>
        </w:rPr>
      </w:pPr>
    </w:p>
    <w:p w14:paraId="7BB92A4C" w14:textId="09989628" w:rsidR="00A7631D" w:rsidRDefault="00A7631D" w:rsidP="00EC358E">
      <w:pPr>
        <w:keepNext/>
        <w:tabs>
          <w:tab w:val="left" w:pos="170"/>
        </w:tabs>
        <w:jc w:val="both"/>
        <w:outlineLvl w:val="1"/>
        <w:rPr>
          <w:b/>
        </w:rPr>
      </w:pPr>
    </w:p>
    <w:p w14:paraId="3DC5296A" w14:textId="32C769DF" w:rsidR="00A7631D" w:rsidRDefault="00A7631D" w:rsidP="00EC358E">
      <w:pPr>
        <w:keepNext/>
        <w:tabs>
          <w:tab w:val="left" w:pos="170"/>
        </w:tabs>
        <w:jc w:val="both"/>
        <w:outlineLvl w:val="1"/>
        <w:rPr>
          <w:bCs/>
        </w:rPr>
      </w:pPr>
      <w:r>
        <w:rPr>
          <w:bCs/>
        </w:rPr>
        <w:lastRenderedPageBreak/>
        <w:t xml:space="preserve">Daha sonra eğitilen verinin özetini </w:t>
      </w:r>
      <w:proofErr w:type="spellStart"/>
      <w:r>
        <w:rPr>
          <w:bCs/>
        </w:rPr>
        <w:t>summary</w:t>
      </w:r>
      <w:proofErr w:type="spellEnd"/>
      <w:r>
        <w:rPr>
          <w:bCs/>
        </w:rPr>
        <w:t xml:space="preserve"> parametresi ile gösteriyoruz.</w:t>
      </w:r>
    </w:p>
    <w:p w14:paraId="2735620F" w14:textId="77777777" w:rsidR="00A7631D" w:rsidRDefault="00A7631D" w:rsidP="00EC358E">
      <w:pPr>
        <w:keepNext/>
        <w:tabs>
          <w:tab w:val="left" w:pos="170"/>
        </w:tabs>
        <w:jc w:val="both"/>
        <w:outlineLvl w:val="1"/>
        <w:rPr>
          <w:bCs/>
        </w:rPr>
      </w:pPr>
    </w:p>
    <w:p w14:paraId="1C7AE5D3" w14:textId="45FFAF51" w:rsidR="00A7631D" w:rsidRDefault="00A7631D" w:rsidP="00EC358E">
      <w:pPr>
        <w:keepNext/>
        <w:tabs>
          <w:tab w:val="left" w:pos="170"/>
        </w:tabs>
        <w:jc w:val="both"/>
        <w:outlineLvl w:val="1"/>
        <w:rPr>
          <w:bCs/>
        </w:rPr>
      </w:pPr>
      <w:r>
        <w:rPr>
          <w:bCs/>
          <w:noProof/>
        </w:rPr>
        <w:drawing>
          <wp:inline distT="0" distB="0" distL="0" distR="0" wp14:anchorId="41BD26F0" wp14:editId="22BC7453">
            <wp:extent cx="5576570" cy="22275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3">
                      <a:extLst>
                        <a:ext uri="{28A0092B-C50C-407E-A947-70E740481C1C}">
                          <a14:useLocalDpi xmlns:a14="http://schemas.microsoft.com/office/drawing/2010/main" val="0"/>
                        </a:ext>
                      </a:extLst>
                    </a:blip>
                    <a:stretch>
                      <a:fillRect/>
                    </a:stretch>
                  </pic:blipFill>
                  <pic:spPr>
                    <a:xfrm>
                      <a:off x="0" y="0"/>
                      <a:ext cx="5576570" cy="2227580"/>
                    </a:xfrm>
                    <a:prstGeom prst="rect">
                      <a:avLst/>
                    </a:prstGeom>
                  </pic:spPr>
                </pic:pic>
              </a:graphicData>
            </a:graphic>
          </wp:inline>
        </w:drawing>
      </w:r>
    </w:p>
    <w:p w14:paraId="7CF59668" w14:textId="1BE24E58" w:rsidR="00A7631D" w:rsidRDefault="00A7631D" w:rsidP="00EC358E">
      <w:pPr>
        <w:keepNext/>
        <w:tabs>
          <w:tab w:val="left" w:pos="170"/>
        </w:tabs>
        <w:jc w:val="both"/>
        <w:outlineLvl w:val="1"/>
        <w:rPr>
          <w:bCs/>
        </w:rPr>
      </w:pPr>
    </w:p>
    <w:p w14:paraId="53E44C2D" w14:textId="179FF22F" w:rsidR="00A7631D" w:rsidRDefault="00A7631D" w:rsidP="00EC358E">
      <w:pPr>
        <w:keepNext/>
        <w:tabs>
          <w:tab w:val="left" w:pos="170"/>
        </w:tabs>
        <w:jc w:val="both"/>
        <w:outlineLvl w:val="1"/>
        <w:rPr>
          <w:bCs/>
        </w:rPr>
      </w:pPr>
      <w:r>
        <w:rPr>
          <w:bCs/>
        </w:rPr>
        <w:t>İşlem bittikten sonra tahmin yapılır ve model dosyası “.h5” uzantılı şekilde kaydedilir.</w:t>
      </w:r>
    </w:p>
    <w:p w14:paraId="6E1AAC25" w14:textId="104AF4B1" w:rsidR="00A7631D" w:rsidRDefault="00A7631D" w:rsidP="00EC358E">
      <w:pPr>
        <w:keepNext/>
        <w:tabs>
          <w:tab w:val="left" w:pos="170"/>
        </w:tabs>
        <w:jc w:val="both"/>
        <w:outlineLvl w:val="1"/>
        <w:rPr>
          <w:bCs/>
        </w:rPr>
      </w:pPr>
    </w:p>
    <w:p w14:paraId="76EC77D3" w14:textId="6570A316" w:rsidR="00A7631D" w:rsidRDefault="00A7631D" w:rsidP="00A7631D">
      <w:pPr>
        <w:keepNext/>
        <w:tabs>
          <w:tab w:val="left" w:pos="170"/>
        </w:tabs>
        <w:jc w:val="both"/>
        <w:outlineLvl w:val="1"/>
        <w:rPr>
          <w:b/>
        </w:rPr>
      </w:pPr>
      <w:r>
        <w:rPr>
          <w:b/>
        </w:rPr>
        <w:t>8.6</w:t>
      </w:r>
      <w:r w:rsidRPr="00695C62">
        <w:rPr>
          <w:b/>
        </w:rPr>
        <w:t>.</w:t>
      </w:r>
      <w:r>
        <w:rPr>
          <w:b/>
        </w:rPr>
        <w:t xml:space="preserve"> </w:t>
      </w:r>
      <w:r w:rsidR="00073444">
        <w:rPr>
          <w:b/>
        </w:rPr>
        <w:t>Karışıklık Matrisi ve Doğruluğu Kullanarak Projenin Değerlendirilmesi</w:t>
      </w:r>
    </w:p>
    <w:p w14:paraId="2D2D666C" w14:textId="41BF187F" w:rsidR="00073444" w:rsidRDefault="00073444" w:rsidP="00A7631D">
      <w:pPr>
        <w:keepNext/>
        <w:tabs>
          <w:tab w:val="left" w:pos="170"/>
        </w:tabs>
        <w:jc w:val="both"/>
        <w:outlineLvl w:val="1"/>
        <w:rPr>
          <w:b/>
        </w:rPr>
      </w:pPr>
    </w:p>
    <w:p w14:paraId="5B1BA31E" w14:textId="10427AD4" w:rsidR="00073444" w:rsidRPr="00073444" w:rsidRDefault="00073444" w:rsidP="00A7631D">
      <w:pPr>
        <w:keepNext/>
        <w:tabs>
          <w:tab w:val="left" w:pos="170"/>
        </w:tabs>
        <w:jc w:val="both"/>
        <w:outlineLvl w:val="1"/>
        <w:rPr>
          <w:bCs/>
        </w:rPr>
      </w:pPr>
      <w:r>
        <w:rPr>
          <w:bCs/>
          <w:noProof/>
        </w:rPr>
        <w:drawing>
          <wp:inline distT="0" distB="0" distL="0" distR="0" wp14:anchorId="616EC638" wp14:editId="24305D89">
            <wp:extent cx="5576570" cy="22421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24">
                      <a:extLst>
                        <a:ext uri="{28A0092B-C50C-407E-A947-70E740481C1C}">
                          <a14:useLocalDpi xmlns:a14="http://schemas.microsoft.com/office/drawing/2010/main" val="0"/>
                        </a:ext>
                      </a:extLst>
                    </a:blip>
                    <a:stretch>
                      <a:fillRect/>
                    </a:stretch>
                  </pic:blipFill>
                  <pic:spPr>
                    <a:xfrm>
                      <a:off x="0" y="0"/>
                      <a:ext cx="5576570" cy="2242185"/>
                    </a:xfrm>
                    <a:prstGeom prst="rect">
                      <a:avLst/>
                    </a:prstGeom>
                  </pic:spPr>
                </pic:pic>
              </a:graphicData>
            </a:graphic>
          </wp:inline>
        </w:drawing>
      </w:r>
    </w:p>
    <w:p w14:paraId="27FBE18F" w14:textId="6E810DFC" w:rsidR="00A7631D" w:rsidRDefault="00A7631D" w:rsidP="00A7631D">
      <w:pPr>
        <w:keepNext/>
        <w:tabs>
          <w:tab w:val="left" w:pos="170"/>
        </w:tabs>
        <w:jc w:val="both"/>
        <w:outlineLvl w:val="1"/>
        <w:rPr>
          <w:b/>
        </w:rPr>
      </w:pPr>
    </w:p>
    <w:p w14:paraId="680265BE" w14:textId="5E44C273" w:rsidR="00073444" w:rsidRDefault="00073444" w:rsidP="00A7631D">
      <w:pPr>
        <w:keepNext/>
        <w:tabs>
          <w:tab w:val="left" w:pos="170"/>
        </w:tabs>
        <w:jc w:val="both"/>
        <w:outlineLvl w:val="1"/>
        <w:rPr>
          <w:bCs/>
        </w:rPr>
      </w:pPr>
      <w:r>
        <w:rPr>
          <w:bCs/>
        </w:rPr>
        <w:t>Sonuç aşamasında doğruluk oranımız %80 gibi bir oran çıkıyor.</w:t>
      </w:r>
    </w:p>
    <w:p w14:paraId="0EE49CBB" w14:textId="735D7B6F" w:rsidR="00AF1FF3" w:rsidRDefault="00AF1FF3" w:rsidP="00A7631D">
      <w:pPr>
        <w:keepNext/>
        <w:tabs>
          <w:tab w:val="left" w:pos="170"/>
        </w:tabs>
        <w:jc w:val="both"/>
        <w:outlineLvl w:val="1"/>
        <w:rPr>
          <w:bCs/>
        </w:rPr>
      </w:pPr>
    </w:p>
    <w:p w14:paraId="645558CB" w14:textId="393C4D2C" w:rsidR="00AF1FF3" w:rsidRDefault="00AF1FF3" w:rsidP="00A7631D">
      <w:pPr>
        <w:keepNext/>
        <w:tabs>
          <w:tab w:val="left" w:pos="170"/>
        </w:tabs>
        <w:jc w:val="both"/>
        <w:outlineLvl w:val="1"/>
        <w:rPr>
          <w:bCs/>
        </w:rPr>
      </w:pPr>
    </w:p>
    <w:p w14:paraId="59695A43" w14:textId="39B8AEE8" w:rsidR="00AF1FF3" w:rsidRDefault="00AF1FF3" w:rsidP="00A7631D">
      <w:pPr>
        <w:keepNext/>
        <w:tabs>
          <w:tab w:val="left" w:pos="170"/>
        </w:tabs>
        <w:jc w:val="both"/>
        <w:outlineLvl w:val="1"/>
        <w:rPr>
          <w:bCs/>
        </w:rPr>
      </w:pPr>
    </w:p>
    <w:p w14:paraId="7D1AC9B4" w14:textId="07B8ECEA" w:rsidR="00AF1FF3" w:rsidRDefault="00AF1FF3" w:rsidP="00A7631D">
      <w:pPr>
        <w:keepNext/>
        <w:tabs>
          <w:tab w:val="left" w:pos="170"/>
        </w:tabs>
        <w:jc w:val="both"/>
        <w:outlineLvl w:val="1"/>
        <w:rPr>
          <w:bCs/>
        </w:rPr>
      </w:pPr>
    </w:p>
    <w:p w14:paraId="5C657D7C" w14:textId="3C8BEBE4" w:rsidR="00AF1FF3" w:rsidRDefault="00AF1FF3" w:rsidP="00A7631D">
      <w:pPr>
        <w:keepNext/>
        <w:tabs>
          <w:tab w:val="left" w:pos="170"/>
        </w:tabs>
        <w:jc w:val="both"/>
        <w:outlineLvl w:val="1"/>
        <w:rPr>
          <w:bCs/>
        </w:rPr>
      </w:pPr>
    </w:p>
    <w:p w14:paraId="5EE56E9B" w14:textId="22D115EA" w:rsidR="00AF1FF3" w:rsidRDefault="00AF1FF3" w:rsidP="00A7631D">
      <w:pPr>
        <w:keepNext/>
        <w:tabs>
          <w:tab w:val="left" w:pos="170"/>
        </w:tabs>
        <w:jc w:val="both"/>
        <w:outlineLvl w:val="1"/>
        <w:rPr>
          <w:bCs/>
        </w:rPr>
      </w:pPr>
    </w:p>
    <w:p w14:paraId="4A42712C" w14:textId="71FC838B" w:rsidR="00AF1FF3" w:rsidRDefault="00AF1FF3" w:rsidP="00A7631D">
      <w:pPr>
        <w:keepNext/>
        <w:tabs>
          <w:tab w:val="left" w:pos="170"/>
        </w:tabs>
        <w:jc w:val="both"/>
        <w:outlineLvl w:val="1"/>
        <w:rPr>
          <w:bCs/>
        </w:rPr>
      </w:pPr>
    </w:p>
    <w:p w14:paraId="7F4F4E2C" w14:textId="2076F6BB" w:rsidR="00AF1FF3" w:rsidRDefault="00AF1FF3" w:rsidP="00A7631D">
      <w:pPr>
        <w:keepNext/>
        <w:tabs>
          <w:tab w:val="left" w:pos="170"/>
        </w:tabs>
        <w:jc w:val="both"/>
        <w:outlineLvl w:val="1"/>
        <w:rPr>
          <w:bCs/>
        </w:rPr>
      </w:pPr>
    </w:p>
    <w:p w14:paraId="0EE42A72" w14:textId="623D07F7" w:rsidR="00AF1FF3" w:rsidRDefault="00AF1FF3" w:rsidP="00A7631D">
      <w:pPr>
        <w:keepNext/>
        <w:tabs>
          <w:tab w:val="left" w:pos="170"/>
        </w:tabs>
        <w:jc w:val="both"/>
        <w:outlineLvl w:val="1"/>
        <w:rPr>
          <w:bCs/>
        </w:rPr>
      </w:pPr>
    </w:p>
    <w:p w14:paraId="5A67838B" w14:textId="502E4C27" w:rsidR="00AF1FF3" w:rsidRDefault="00AF1FF3" w:rsidP="00A7631D">
      <w:pPr>
        <w:keepNext/>
        <w:tabs>
          <w:tab w:val="left" w:pos="170"/>
        </w:tabs>
        <w:jc w:val="both"/>
        <w:outlineLvl w:val="1"/>
        <w:rPr>
          <w:bCs/>
        </w:rPr>
      </w:pPr>
    </w:p>
    <w:p w14:paraId="1B2C5A26" w14:textId="0F8B1F73" w:rsidR="00AF1FF3" w:rsidRDefault="00AF1FF3" w:rsidP="00A7631D">
      <w:pPr>
        <w:keepNext/>
        <w:tabs>
          <w:tab w:val="left" w:pos="170"/>
        </w:tabs>
        <w:jc w:val="both"/>
        <w:outlineLvl w:val="1"/>
        <w:rPr>
          <w:bCs/>
        </w:rPr>
      </w:pPr>
    </w:p>
    <w:p w14:paraId="674248BB" w14:textId="74ED127C" w:rsidR="00AF1FF3" w:rsidRDefault="00AF1FF3" w:rsidP="00A7631D">
      <w:pPr>
        <w:keepNext/>
        <w:tabs>
          <w:tab w:val="left" w:pos="170"/>
        </w:tabs>
        <w:jc w:val="both"/>
        <w:outlineLvl w:val="1"/>
        <w:rPr>
          <w:bCs/>
        </w:rPr>
      </w:pPr>
    </w:p>
    <w:p w14:paraId="45EB161C" w14:textId="66BBFBC6" w:rsidR="00AF1FF3" w:rsidRDefault="00AF1FF3" w:rsidP="00A7631D">
      <w:pPr>
        <w:keepNext/>
        <w:tabs>
          <w:tab w:val="left" w:pos="170"/>
        </w:tabs>
        <w:jc w:val="both"/>
        <w:outlineLvl w:val="1"/>
        <w:rPr>
          <w:bCs/>
        </w:rPr>
      </w:pPr>
    </w:p>
    <w:p w14:paraId="54B6BF55" w14:textId="01D70902" w:rsidR="00AF1FF3" w:rsidRDefault="00AF1FF3" w:rsidP="00A7631D">
      <w:pPr>
        <w:keepNext/>
        <w:tabs>
          <w:tab w:val="left" w:pos="170"/>
        </w:tabs>
        <w:jc w:val="both"/>
        <w:outlineLvl w:val="1"/>
        <w:rPr>
          <w:bCs/>
        </w:rPr>
      </w:pPr>
    </w:p>
    <w:p w14:paraId="31813F22" w14:textId="77777777" w:rsidR="00AF1FF3" w:rsidRDefault="00AF1FF3" w:rsidP="00A7631D">
      <w:pPr>
        <w:keepNext/>
        <w:tabs>
          <w:tab w:val="left" w:pos="170"/>
        </w:tabs>
        <w:jc w:val="both"/>
        <w:outlineLvl w:val="1"/>
        <w:rPr>
          <w:bCs/>
        </w:rPr>
      </w:pPr>
    </w:p>
    <w:p w14:paraId="2BDE4B95" w14:textId="0A066F5F" w:rsidR="00073444" w:rsidRDefault="00073444" w:rsidP="00A7631D">
      <w:pPr>
        <w:keepNext/>
        <w:tabs>
          <w:tab w:val="left" w:pos="170"/>
        </w:tabs>
        <w:jc w:val="both"/>
        <w:outlineLvl w:val="1"/>
        <w:rPr>
          <w:bCs/>
        </w:rPr>
      </w:pPr>
    </w:p>
    <w:p w14:paraId="61287018" w14:textId="0F4F4C4B" w:rsidR="00073444" w:rsidRDefault="00073444" w:rsidP="00073444">
      <w:pPr>
        <w:keepNext/>
        <w:tabs>
          <w:tab w:val="left" w:pos="170"/>
        </w:tabs>
        <w:jc w:val="both"/>
        <w:outlineLvl w:val="1"/>
        <w:rPr>
          <w:b/>
        </w:rPr>
      </w:pPr>
      <w:r>
        <w:rPr>
          <w:b/>
        </w:rPr>
        <w:lastRenderedPageBreak/>
        <w:t>8.7</w:t>
      </w:r>
      <w:r w:rsidRPr="00695C62">
        <w:rPr>
          <w:b/>
        </w:rPr>
        <w:t>.</w:t>
      </w:r>
      <w:r>
        <w:rPr>
          <w:b/>
        </w:rPr>
        <w:t xml:space="preserve"> Canlı Test Aşaması</w:t>
      </w:r>
    </w:p>
    <w:p w14:paraId="702E853A" w14:textId="43B9F3D0" w:rsidR="00073444" w:rsidRDefault="00073444" w:rsidP="00073444">
      <w:pPr>
        <w:keepNext/>
        <w:tabs>
          <w:tab w:val="left" w:pos="170"/>
        </w:tabs>
        <w:jc w:val="both"/>
        <w:outlineLvl w:val="1"/>
        <w:rPr>
          <w:b/>
        </w:rPr>
      </w:pPr>
    </w:p>
    <w:p w14:paraId="4FCB4236" w14:textId="024C539E" w:rsidR="00073444" w:rsidRDefault="00073444" w:rsidP="00073444">
      <w:pPr>
        <w:keepNext/>
        <w:tabs>
          <w:tab w:val="left" w:pos="170"/>
        </w:tabs>
        <w:jc w:val="both"/>
        <w:outlineLvl w:val="1"/>
        <w:rPr>
          <w:b/>
        </w:rPr>
      </w:pPr>
      <w:r>
        <w:rPr>
          <w:b/>
          <w:noProof/>
        </w:rPr>
        <w:drawing>
          <wp:inline distT="0" distB="0" distL="0" distR="0" wp14:anchorId="45309609" wp14:editId="275BE017">
            <wp:extent cx="5321300" cy="54991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5">
                      <a:extLst>
                        <a:ext uri="{28A0092B-C50C-407E-A947-70E740481C1C}">
                          <a14:useLocalDpi xmlns:a14="http://schemas.microsoft.com/office/drawing/2010/main" val="0"/>
                        </a:ext>
                      </a:extLst>
                    </a:blip>
                    <a:stretch>
                      <a:fillRect/>
                    </a:stretch>
                  </pic:blipFill>
                  <pic:spPr>
                    <a:xfrm>
                      <a:off x="0" y="0"/>
                      <a:ext cx="5321300" cy="5499100"/>
                    </a:xfrm>
                    <a:prstGeom prst="rect">
                      <a:avLst/>
                    </a:prstGeom>
                  </pic:spPr>
                </pic:pic>
              </a:graphicData>
            </a:graphic>
          </wp:inline>
        </w:drawing>
      </w:r>
    </w:p>
    <w:p w14:paraId="33EB33A1" w14:textId="77777777" w:rsidR="00073444" w:rsidRPr="00073444" w:rsidRDefault="00073444" w:rsidP="00A7631D">
      <w:pPr>
        <w:keepNext/>
        <w:tabs>
          <w:tab w:val="left" w:pos="170"/>
        </w:tabs>
        <w:jc w:val="both"/>
        <w:outlineLvl w:val="1"/>
        <w:rPr>
          <w:bCs/>
        </w:rPr>
      </w:pPr>
    </w:p>
    <w:p w14:paraId="45B06F10" w14:textId="77777777" w:rsidR="00A7631D" w:rsidRPr="00A7631D" w:rsidRDefault="00A7631D" w:rsidP="00A7631D">
      <w:pPr>
        <w:keepNext/>
        <w:tabs>
          <w:tab w:val="left" w:pos="170"/>
        </w:tabs>
        <w:jc w:val="both"/>
        <w:outlineLvl w:val="1"/>
        <w:rPr>
          <w:bCs/>
        </w:rPr>
      </w:pPr>
    </w:p>
    <w:p w14:paraId="2699D77C" w14:textId="77777777" w:rsidR="00A7631D" w:rsidRPr="00A7631D" w:rsidRDefault="00A7631D" w:rsidP="00EC358E">
      <w:pPr>
        <w:keepNext/>
        <w:tabs>
          <w:tab w:val="left" w:pos="170"/>
        </w:tabs>
        <w:jc w:val="both"/>
        <w:outlineLvl w:val="1"/>
        <w:rPr>
          <w:bCs/>
        </w:rPr>
      </w:pPr>
    </w:p>
    <w:p w14:paraId="0AF8F9E3" w14:textId="77777777" w:rsidR="00EC358E" w:rsidRPr="00EC358E" w:rsidRDefault="00EC358E" w:rsidP="00EC358E">
      <w:pPr>
        <w:keepNext/>
        <w:tabs>
          <w:tab w:val="left" w:pos="170"/>
        </w:tabs>
        <w:jc w:val="both"/>
        <w:outlineLvl w:val="1"/>
        <w:rPr>
          <w:bCs/>
        </w:rPr>
      </w:pPr>
    </w:p>
    <w:p w14:paraId="26BD3EEF" w14:textId="45241445" w:rsidR="00EC358E" w:rsidRDefault="00EC358E" w:rsidP="00EC358E">
      <w:pPr>
        <w:keepNext/>
        <w:tabs>
          <w:tab w:val="left" w:pos="170"/>
        </w:tabs>
        <w:jc w:val="both"/>
        <w:outlineLvl w:val="1"/>
        <w:rPr>
          <w:bCs/>
        </w:rPr>
      </w:pPr>
    </w:p>
    <w:p w14:paraId="142A6373" w14:textId="77777777" w:rsidR="00EC358E" w:rsidRPr="00EC358E" w:rsidRDefault="00EC358E" w:rsidP="00EC358E">
      <w:pPr>
        <w:keepNext/>
        <w:tabs>
          <w:tab w:val="left" w:pos="170"/>
        </w:tabs>
        <w:jc w:val="both"/>
        <w:outlineLvl w:val="1"/>
        <w:rPr>
          <w:bCs/>
        </w:rPr>
      </w:pPr>
    </w:p>
    <w:p w14:paraId="0311416C" w14:textId="61EC441A" w:rsidR="00EC358E" w:rsidRPr="00EC358E" w:rsidRDefault="00EC358E" w:rsidP="00EC358E">
      <w:pPr>
        <w:keepNext/>
        <w:tabs>
          <w:tab w:val="left" w:pos="170"/>
        </w:tabs>
        <w:outlineLvl w:val="1"/>
        <w:rPr>
          <w:bCs/>
        </w:rPr>
      </w:pPr>
    </w:p>
    <w:p w14:paraId="4395D6F3" w14:textId="6664094F" w:rsidR="00CC50FA" w:rsidRDefault="00CC50FA" w:rsidP="00CC50FA">
      <w:pPr>
        <w:widowControl w:val="0"/>
        <w:autoSpaceDE w:val="0"/>
        <w:autoSpaceDN w:val="0"/>
        <w:adjustRightInd w:val="0"/>
        <w:jc w:val="both"/>
      </w:pPr>
    </w:p>
    <w:p w14:paraId="26C5FE28" w14:textId="14B411EF" w:rsidR="00CC50FA" w:rsidRDefault="00CC50FA" w:rsidP="00CC50FA">
      <w:pPr>
        <w:widowControl w:val="0"/>
        <w:autoSpaceDE w:val="0"/>
        <w:autoSpaceDN w:val="0"/>
        <w:adjustRightInd w:val="0"/>
        <w:jc w:val="both"/>
      </w:pPr>
    </w:p>
    <w:p w14:paraId="5B20C9A6" w14:textId="13E4DE9E" w:rsidR="00CC50FA" w:rsidRDefault="00CC50FA" w:rsidP="00CC50FA">
      <w:pPr>
        <w:widowControl w:val="0"/>
        <w:autoSpaceDE w:val="0"/>
        <w:autoSpaceDN w:val="0"/>
        <w:adjustRightInd w:val="0"/>
        <w:jc w:val="both"/>
      </w:pPr>
    </w:p>
    <w:p w14:paraId="4E3D09CC" w14:textId="16ADAC02" w:rsidR="00CC50FA" w:rsidRDefault="00CC50FA" w:rsidP="00CC50FA">
      <w:pPr>
        <w:widowControl w:val="0"/>
        <w:autoSpaceDE w:val="0"/>
        <w:autoSpaceDN w:val="0"/>
        <w:adjustRightInd w:val="0"/>
        <w:jc w:val="both"/>
      </w:pPr>
    </w:p>
    <w:p w14:paraId="1FAC747D" w14:textId="35FD95E2" w:rsidR="00CC50FA" w:rsidRDefault="00CC50FA" w:rsidP="00CC50FA">
      <w:pPr>
        <w:widowControl w:val="0"/>
        <w:autoSpaceDE w:val="0"/>
        <w:autoSpaceDN w:val="0"/>
        <w:adjustRightInd w:val="0"/>
        <w:jc w:val="both"/>
      </w:pPr>
    </w:p>
    <w:p w14:paraId="5C6BDAF6" w14:textId="30BC03BB" w:rsidR="00CC50FA" w:rsidRDefault="00CC50FA" w:rsidP="00CC50FA">
      <w:pPr>
        <w:widowControl w:val="0"/>
        <w:autoSpaceDE w:val="0"/>
        <w:autoSpaceDN w:val="0"/>
        <w:adjustRightInd w:val="0"/>
        <w:jc w:val="both"/>
      </w:pPr>
    </w:p>
    <w:p w14:paraId="37E7FA25" w14:textId="597435C8" w:rsidR="00CC50FA" w:rsidRDefault="00CC50FA" w:rsidP="00CC50FA">
      <w:pPr>
        <w:widowControl w:val="0"/>
        <w:autoSpaceDE w:val="0"/>
        <w:autoSpaceDN w:val="0"/>
        <w:adjustRightInd w:val="0"/>
        <w:jc w:val="both"/>
      </w:pPr>
    </w:p>
    <w:p w14:paraId="5A40196A" w14:textId="681BD697" w:rsidR="00CC50FA" w:rsidRDefault="00CC50FA" w:rsidP="00CC50FA">
      <w:pPr>
        <w:widowControl w:val="0"/>
        <w:autoSpaceDE w:val="0"/>
        <w:autoSpaceDN w:val="0"/>
        <w:adjustRightInd w:val="0"/>
        <w:jc w:val="both"/>
      </w:pPr>
    </w:p>
    <w:p w14:paraId="0F044BF4" w14:textId="32E2951A" w:rsidR="00CC50FA" w:rsidRDefault="00CC50FA" w:rsidP="00CC50FA">
      <w:pPr>
        <w:widowControl w:val="0"/>
        <w:autoSpaceDE w:val="0"/>
        <w:autoSpaceDN w:val="0"/>
        <w:adjustRightInd w:val="0"/>
        <w:jc w:val="both"/>
      </w:pPr>
    </w:p>
    <w:p w14:paraId="1EE25A31" w14:textId="6CAAD387" w:rsidR="00CC50FA" w:rsidRDefault="00CC50FA" w:rsidP="00CC50FA">
      <w:pPr>
        <w:widowControl w:val="0"/>
        <w:autoSpaceDE w:val="0"/>
        <w:autoSpaceDN w:val="0"/>
        <w:adjustRightInd w:val="0"/>
        <w:jc w:val="both"/>
      </w:pPr>
    </w:p>
    <w:p w14:paraId="7081D80D" w14:textId="77777777" w:rsidR="00CC50FA" w:rsidRDefault="00CC50FA" w:rsidP="00CC50FA">
      <w:pPr>
        <w:widowControl w:val="0"/>
        <w:autoSpaceDE w:val="0"/>
        <w:autoSpaceDN w:val="0"/>
        <w:adjustRightInd w:val="0"/>
        <w:jc w:val="both"/>
      </w:pPr>
    </w:p>
    <w:p w14:paraId="5427937A" w14:textId="77777777" w:rsidR="00D131D1" w:rsidRDefault="00D131D1" w:rsidP="003E2284">
      <w:pPr>
        <w:widowControl w:val="0"/>
        <w:autoSpaceDE w:val="0"/>
        <w:autoSpaceDN w:val="0"/>
        <w:adjustRightInd w:val="0"/>
        <w:ind w:left="567" w:hanging="567"/>
        <w:jc w:val="both"/>
      </w:pPr>
    </w:p>
    <w:p w14:paraId="0D5188DD" w14:textId="77777777" w:rsidR="00396C94" w:rsidRDefault="00396C94" w:rsidP="002E4BA2">
      <w:pPr>
        <w:jc w:val="center"/>
        <w:rPr>
          <w:b/>
          <w:color w:val="000000"/>
        </w:rPr>
      </w:pPr>
      <w:r>
        <w:rPr>
          <w:b/>
          <w:color w:val="000000"/>
        </w:rPr>
        <w:t>KAYNAKLAR</w:t>
      </w:r>
    </w:p>
    <w:p w14:paraId="0BFC3C16" w14:textId="77777777" w:rsidR="002E4BA2" w:rsidRDefault="002E4BA2" w:rsidP="002E4BA2">
      <w:pPr>
        <w:jc w:val="center"/>
        <w:rPr>
          <w:b/>
          <w:color w:val="000000"/>
        </w:rPr>
      </w:pPr>
    </w:p>
    <w:p w14:paraId="1D24855F" w14:textId="77777777" w:rsidR="008228AD" w:rsidRPr="008228AD" w:rsidRDefault="008228AD" w:rsidP="008228AD">
      <w:pPr>
        <w:pStyle w:val="ListeParagraf"/>
        <w:numPr>
          <w:ilvl w:val="0"/>
          <w:numId w:val="2"/>
        </w:numPr>
        <w:spacing w:before="100" w:beforeAutospacing="1" w:after="100" w:afterAutospacing="1" w:line="240" w:lineRule="auto"/>
        <w:rPr>
          <w:rFonts w:ascii="Times New Roman" w:eastAsia="Times New Roman" w:hAnsi="Times New Roman"/>
        </w:rPr>
      </w:pPr>
      <w:proofErr w:type="spellStart"/>
      <w:r w:rsidRPr="008228AD">
        <w:rPr>
          <w:rFonts w:ascii="TimesNewRomanPSMT" w:eastAsia="Times New Roman" w:hAnsi="TimesNewRomanPSMT"/>
          <w:sz w:val="20"/>
          <w:szCs w:val="20"/>
        </w:rPr>
        <w:t>Starner</w:t>
      </w:r>
      <w:proofErr w:type="spellEnd"/>
      <w:r w:rsidRPr="008228AD">
        <w:rPr>
          <w:rFonts w:ascii="TimesNewRomanPSMT" w:eastAsia="Times New Roman" w:hAnsi="TimesNewRomanPSMT"/>
          <w:sz w:val="20"/>
          <w:szCs w:val="20"/>
        </w:rPr>
        <w:t xml:space="preserve"> T., </w:t>
      </w:r>
      <w:proofErr w:type="spellStart"/>
      <w:r w:rsidRPr="008228AD">
        <w:rPr>
          <w:rFonts w:ascii="TimesNewRomanPSMT" w:eastAsia="Times New Roman" w:hAnsi="TimesNewRomanPSMT"/>
          <w:sz w:val="20"/>
          <w:szCs w:val="20"/>
        </w:rPr>
        <w:t>Weaver</w:t>
      </w:r>
      <w:proofErr w:type="spellEnd"/>
      <w:r w:rsidRPr="008228AD">
        <w:rPr>
          <w:rFonts w:ascii="TimesNewRomanPSMT" w:eastAsia="Times New Roman" w:hAnsi="TimesNewRomanPSMT"/>
          <w:sz w:val="20"/>
          <w:szCs w:val="20"/>
        </w:rPr>
        <w:t xml:space="preserve"> J., </w:t>
      </w:r>
      <w:proofErr w:type="spellStart"/>
      <w:r w:rsidRPr="008228AD">
        <w:rPr>
          <w:rFonts w:ascii="TimesNewRomanPSMT" w:eastAsia="Times New Roman" w:hAnsi="TimesNewRomanPSMT"/>
          <w:sz w:val="20"/>
          <w:szCs w:val="20"/>
        </w:rPr>
        <w:t>Pentland</w:t>
      </w:r>
      <w:proofErr w:type="spellEnd"/>
      <w:r w:rsidRPr="008228AD">
        <w:rPr>
          <w:rFonts w:ascii="TimesNewRomanPSMT" w:eastAsia="Times New Roman" w:hAnsi="TimesNewRomanPSMT"/>
          <w:sz w:val="20"/>
          <w:szCs w:val="20"/>
        </w:rPr>
        <w:t xml:space="preserve"> A., “Real-time </w:t>
      </w:r>
      <w:proofErr w:type="spellStart"/>
      <w:r w:rsidRPr="008228AD">
        <w:rPr>
          <w:rFonts w:ascii="TimesNewRomanPSMT" w:eastAsia="Times New Roman" w:hAnsi="TimesNewRomanPSMT"/>
          <w:sz w:val="20"/>
          <w:szCs w:val="20"/>
        </w:rPr>
        <w:t>American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Sign</w:t>
      </w:r>
      <w:proofErr w:type="spellEnd"/>
      <w:r w:rsidRPr="008228AD">
        <w:rPr>
          <w:rFonts w:ascii="TimesNewRomanPSMT" w:eastAsia="Times New Roman" w:hAnsi="TimesNewRomanPSMT"/>
          <w:sz w:val="20"/>
          <w:szCs w:val="20"/>
        </w:rPr>
        <w:t xml:space="preserve"> Language </w:t>
      </w:r>
      <w:proofErr w:type="spellStart"/>
      <w:r w:rsidRPr="008228AD">
        <w:rPr>
          <w:rFonts w:ascii="TimesNewRomanPSMT" w:eastAsia="Times New Roman" w:hAnsi="TimesNewRomanPSMT"/>
          <w:sz w:val="20"/>
          <w:szCs w:val="20"/>
        </w:rPr>
        <w:t>Recognition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using</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Desk</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Wearable</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Computer</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based</w:t>
      </w:r>
      <w:proofErr w:type="spellEnd"/>
      <w:r w:rsidRPr="008228AD">
        <w:rPr>
          <w:rFonts w:ascii="TimesNewRomanPSMT" w:eastAsia="Times New Roman" w:hAnsi="TimesNewRomanPSMT"/>
          <w:sz w:val="20"/>
          <w:szCs w:val="20"/>
        </w:rPr>
        <w:t xml:space="preserve"> Video”, IEEE </w:t>
      </w:r>
      <w:proofErr w:type="spellStart"/>
      <w:r w:rsidRPr="008228AD">
        <w:rPr>
          <w:rFonts w:ascii="TimesNewRomanPSMT" w:eastAsia="Times New Roman" w:hAnsi="TimesNewRomanPSMT"/>
          <w:sz w:val="20"/>
          <w:szCs w:val="20"/>
        </w:rPr>
        <w:t>Transactions</w:t>
      </w:r>
      <w:proofErr w:type="spellEnd"/>
      <w:r w:rsidRPr="008228AD">
        <w:rPr>
          <w:rFonts w:ascii="TimesNewRomanPSMT" w:eastAsia="Times New Roman" w:hAnsi="TimesNewRomanPSMT"/>
          <w:sz w:val="20"/>
          <w:szCs w:val="20"/>
        </w:rPr>
        <w:t xml:space="preserve"> on </w:t>
      </w:r>
      <w:proofErr w:type="spellStart"/>
      <w:r w:rsidRPr="008228AD">
        <w:rPr>
          <w:rFonts w:ascii="TimesNewRomanPSMT" w:eastAsia="Times New Roman" w:hAnsi="TimesNewRomanPSMT"/>
          <w:sz w:val="20"/>
          <w:szCs w:val="20"/>
        </w:rPr>
        <w:t>Pattern</w:t>
      </w:r>
      <w:proofErr w:type="spellEnd"/>
      <w:r w:rsidRPr="008228AD">
        <w:rPr>
          <w:rFonts w:ascii="TimesNewRomanPSMT" w:eastAsia="Times New Roman" w:hAnsi="TimesNewRomanPSMT"/>
          <w:sz w:val="20"/>
          <w:szCs w:val="20"/>
        </w:rPr>
        <w:t xml:space="preserve"> Analysis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Machine </w:t>
      </w:r>
      <w:proofErr w:type="spellStart"/>
      <w:r w:rsidRPr="008228AD">
        <w:rPr>
          <w:rFonts w:ascii="TimesNewRomanPSMT" w:eastAsia="Times New Roman" w:hAnsi="TimesNewRomanPSMT"/>
          <w:sz w:val="20"/>
          <w:szCs w:val="20"/>
        </w:rPr>
        <w:t>Intelligence</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Vol</w:t>
      </w:r>
      <w:proofErr w:type="spellEnd"/>
      <w:r w:rsidRPr="008228AD">
        <w:rPr>
          <w:rFonts w:ascii="TimesNewRomanPSMT" w:eastAsia="Times New Roman" w:hAnsi="TimesNewRomanPSMT"/>
          <w:sz w:val="20"/>
          <w:szCs w:val="20"/>
        </w:rPr>
        <w:t xml:space="preserve">. 20, </w:t>
      </w:r>
      <w:proofErr w:type="spellStart"/>
      <w:r w:rsidRPr="008228AD">
        <w:rPr>
          <w:rFonts w:ascii="TimesNewRomanPSMT" w:eastAsia="Times New Roman" w:hAnsi="TimesNewRomanPSMT"/>
          <w:sz w:val="20"/>
          <w:szCs w:val="20"/>
        </w:rPr>
        <w:t>pp</w:t>
      </w:r>
      <w:proofErr w:type="spellEnd"/>
      <w:r w:rsidRPr="008228AD">
        <w:rPr>
          <w:rFonts w:ascii="TimesNewRomanPSMT" w:eastAsia="Times New Roman" w:hAnsi="TimesNewRomanPSMT"/>
          <w:sz w:val="20"/>
          <w:szCs w:val="20"/>
        </w:rPr>
        <w:t xml:space="preserve">. 1371–1375, 1998. </w:t>
      </w:r>
    </w:p>
    <w:p w14:paraId="52764F3B" w14:textId="34811926" w:rsidR="008228AD" w:rsidRPr="008228AD" w:rsidRDefault="008228AD" w:rsidP="008228AD">
      <w:pPr>
        <w:pStyle w:val="ListeParagraf"/>
        <w:numPr>
          <w:ilvl w:val="0"/>
          <w:numId w:val="2"/>
        </w:numPr>
        <w:spacing w:before="100" w:beforeAutospacing="1" w:after="100" w:afterAutospacing="1" w:line="240" w:lineRule="auto"/>
        <w:rPr>
          <w:rFonts w:ascii="Times New Roman" w:eastAsia="Times New Roman" w:hAnsi="Times New Roman"/>
        </w:rPr>
      </w:pPr>
      <w:proofErr w:type="spellStart"/>
      <w:r w:rsidRPr="008228AD">
        <w:rPr>
          <w:rFonts w:ascii="TimesNewRomanPSMT" w:eastAsia="Times New Roman" w:hAnsi="TimesNewRomanPSMT"/>
          <w:sz w:val="20"/>
          <w:szCs w:val="20"/>
        </w:rPr>
        <w:t>Chai</w:t>
      </w:r>
      <w:proofErr w:type="spellEnd"/>
      <w:r w:rsidRPr="008228AD">
        <w:rPr>
          <w:rFonts w:ascii="TimesNewRomanPSMT" w:eastAsia="Times New Roman" w:hAnsi="TimesNewRomanPSMT"/>
          <w:sz w:val="20"/>
          <w:szCs w:val="20"/>
        </w:rPr>
        <w:t xml:space="preserve"> X., </w:t>
      </w:r>
      <w:proofErr w:type="spellStart"/>
      <w:r w:rsidRPr="008228AD">
        <w:rPr>
          <w:rFonts w:ascii="TimesNewRomanPSMT" w:eastAsia="Times New Roman" w:hAnsi="TimesNewRomanPSMT"/>
          <w:sz w:val="20"/>
          <w:szCs w:val="20"/>
        </w:rPr>
        <w:t>Li</w:t>
      </w:r>
      <w:proofErr w:type="spellEnd"/>
      <w:r w:rsidRPr="008228AD">
        <w:rPr>
          <w:rFonts w:ascii="TimesNewRomanPSMT" w:eastAsia="Times New Roman" w:hAnsi="TimesNewRomanPSMT"/>
          <w:sz w:val="20"/>
          <w:szCs w:val="20"/>
        </w:rPr>
        <w:t xml:space="preserve"> G., </w:t>
      </w:r>
      <w:proofErr w:type="spellStart"/>
      <w:r w:rsidRPr="008228AD">
        <w:rPr>
          <w:rFonts w:ascii="TimesNewRomanPSMT" w:eastAsia="Times New Roman" w:hAnsi="TimesNewRomanPSMT"/>
          <w:sz w:val="20"/>
          <w:szCs w:val="20"/>
        </w:rPr>
        <w:t>Chen</w:t>
      </w:r>
      <w:proofErr w:type="spellEnd"/>
      <w:r w:rsidRPr="008228AD">
        <w:rPr>
          <w:rFonts w:ascii="TimesNewRomanPSMT" w:eastAsia="Times New Roman" w:hAnsi="TimesNewRomanPSMT"/>
          <w:sz w:val="20"/>
          <w:szCs w:val="20"/>
        </w:rPr>
        <w:t xml:space="preserve"> X., </w:t>
      </w:r>
      <w:proofErr w:type="spellStart"/>
      <w:r w:rsidRPr="008228AD">
        <w:rPr>
          <w:rFonts w:ascii="TimesNewRomanPSMT" w:eastAsia="Times New Roman" w:hAnsi="TimesNewRomanPSMT"/>
          <w:sz w:val="20"/>
          <w:szCs w:val="20"/>
        </w:rPr>
        <w:t>Zhou</w:t>
      </w:r>
      <w:proofErr w:type="spellEnd"/>
      <w:r w:rsidRPr="008228AD">
        <w:rPr>
          <w:rFonts w:ascii="TimesNewRomanPSMT" w:eastAsia="Times New Roman" w:hAnsi="TimesNewRomanPSMT"/>
          <w:sz w:val="20"/>
          <w:szCs w:val="20"/>
        </w:rPr>
        <w:t xml:space="preserve"> M., </w:t>
      </w:r>
      <w:proofErr w:type="spellStart"/>
      <w:r w:rsidRPr="008228AD">
        <w:rPr>
          <w:rFonts w:ascii="TimesNewRomanPSMT" w:eastAsia="Times New Roman" w:hAnsi="TimesNewRomanPSMT"/>
          <w:sz w:val="20"/>
          <w:szCs w:val="20"/>
        </w:rPr>
        <w:t>Wu</w:t>
      </w:r>
      <w:proofErr w:type="spellEnd"/>
      <w:r w:rsidRPr="008228AD">
        <w:rPr>
          <w:rFonts w:ascii="TimesNewRomanPSMT" w:eastAsia="Times New Roman" w:hAnsi="TimesNewRomanPSMT"/>
          <w:sz w:val="20"/>
          <w:szCs w:val="20"/>
        </w:rPr>
        <w:t xml:space="preserve"> G., </w:t>
      </w:r>
      <w:proofErr w:type="spellStart"/>
      <w:r w:rsidRPr="008228AD">
        <w:rPr>
          <w:rFonts w:ascii="TimesNewRomanPSMT" w:eastAsia="Times New Roman" w:hAnsi="TimesNewRomanPSMT"/>
          <w:sz w:val="20"/>
          <w:szCs w:val="20"/>
        </w:rPr>
        <w:t>Li</w:t>
      </w:r>
      <w:proofErr w:type="spellEnd"/>
      <w:r w:rsidRPr="008228AD">
        <w:rPr>
          <w:rFonts w:ascii="TimesNewRomanPSMT" w:eastAsia="Times New Roman" w:hAnsi="TimesNewRomanPSMT"/>
          <w:sz w:val="20"/>
          <w:szCs w:val="20"/>
        </w:rPr>
        <w:t xml:space="preserve"> H., “</w:t>
      </w:r>
      <w:proofErr w:type="spellStart"/>
      <w:r w:rsidRPr="008228AD">
        <w:rPr>
          <w:rFonts w:ascii="TimesNewRomanPSMT" w:eastAsia="Times New Roman" w:hAnsi="TimesNewRomanPSMT"/>
          <w:sz w:val="20"/>
          <w:szCs w:val="20"/>
        </w:rPr>
        <w:t>VisualComm</w:t>
      </w:r>
      <w:proofErr w:type="spellEnd"/>
      <w:r w:rsidRPr="008228AD">
        <w:rPr>
          <w:rFonts w:ascii="TimesNewRomanPSMT" w:eastAsia="Times New Roman" w:hAnsi="TimesNewRomanPSMT"/>
          <w:sz w:val="20"/>
          <w:szCs w:val="20"/>
        </w:rPr>
        <w:t xml:space="preserve">: A </w:t>
      </w:r>
      <w:proofErr w:type="spellStart"/>
      <w:r w:rsidRPr="008228AD">
        <w:rPr>
          <w:rFonts w:ascii="TimesNewRomanPSMT" w:eastAsia="Times New Roman" w:hAnsi="TimesNewRomanPSMT"/>
          <w:sz w:val="20"/>
          <w:szCs w:val="20"/>
        </w:rPr>
        <w:t>Tool</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to</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Support</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Communication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Between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Deaf</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Hearing</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Persons</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with</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the</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Kinect</w:t>
      </w:r>
      <w:proofErr w:type="spellEnd"/>
      <w:r w:rsidRPr="008228AD">
        <w:rPr>
          <w:rFonts w:ascii="TimesNewRomanPSMT" w:eastAsia="Times New Roman" w:hAnsi="TimesNewRomanPSMT"/>
          <w:sz w:val="20"/>
          <w:szCs w:val="20"/>
        </w:rPr>
        <w:t xml:space="preserve">”, 15th International ACM SIGACCESS Conference on </w:t>
      </w:r>
      <w:proofErr w:type="spellStart"/>
      <w:r w:rsidRPr="008228AD">
        <w:rPr>
          <w:rFonts w:ascii="TimesNewRomanPSMT" w:eastAsia="Times New Roman" w:hAnsi="TimesNewRomanPSMT"/>
          <w:sz w:val="20"/>
          <w:szCs w:val="20"/>
        </w:rPr>
        <w:t>Computers</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Accessibility, p. 76, 2013. </w:t>
      </w:r>
    </w:p>
    <w:p w14:paraId="6D29FEE4" w14:textId="64481064" w:rsidR="008228AD" w:rsidRPr="008228AD" w:rsidRDefault="008228AD" w:rsidP="008228AD">
      <w:pPr>
        <w:pStyle w:val="ListeParagraf"/>
        <w:numPr>
          <w:ilvl w:val="0"/>
          <w:numId w:val="2"/>
        </w:numPr>
        <w:spacing w:before="100" w:beforeAutospacing="1" w:after="100" w:afterAutospacing="1" w:line="240" w:lineRule="auto"/>
        <w:rPr>
          <w:rFonts w:ascii="Times New Roman" w:eastAsia="Times New Roman" w:hAnsi="Times New Roman"/>
        </w:rPr>
      </w:pPr>
      <w:r w:rsidRPr="008228AD">
        <w:rPr>
          <w:rFonts w:ascii="TimesNewRomanPSMT" w:eastAsia="Times New Roman" w:hAnsi="TimesNewRomanPSMT"/>
          <w:sz w:val="20"/>
          <w:szCs w:val="20"/>
        </w:rPr>
        <w:t xml:space="preserve">Haberdar H., 2005, Saklı </w:t>
      </w:r>
      <w:proofErr w:type="spellStart"/>
      <w:r w:rsidRPr="008228AD">
        <w:rPr>
          <w:rFonts w:ascii="TimesNewRomanPSMT" w:eastAsia="Times New Roman" w:hAnsi="TimesNewRomanPSMT"/>
          <w:sz w:val="20"/>
          <w:szCs w:val="20"/>
        </w:rPr>
        <w:t>Markov</w:t>
      </w:r>
      <w:proofErr w:type="spellEnd"/>
      <w:r w:rsidRPr="008228AD">
        <w:rPr>
          <w:rFonts w:ascii="TimesNewRomanPSMT" w:eastAsia="Times New Roman" w:hAnsi="TimesNewRomanPSMT"/>
          <w:sz w:val="20"/>
          <w:szCs w:val="20"/>
        </w:rPr>
        <w:t xml:space="preserve"> Modelleri Kullanılarak </w:t>
      </w:r>
      <w:proofErr w:type="spellStart"/>
      <w:r w:rsidRPr="008228AD">
        <w:rPr>
          <w:rFonts w:ascii="TimesNewRomanPSMT" w:eastAsia="Times New Roman" w:hAnsi="TimesNewRomanPSMT"/>
          <w:sz w:val="20"/>
          <w:szCs w:val="20"/>
        </w:rPr>
        <w:t>Görüntüden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Gerçek</w:t>
      </w:r>
      <w:proofErr w:type="spellEnd"/>
      <w:r w:rsidRPr="008228AD">
        <w:rPr>
          <w:rFonts w:ascii="TimesNewRomanPSMT" w:eastAsia="Times New Roman" w:hAnsi="TimesNewRomanPSMT"/>
          <w:sz w:val="20"/>
          <w:szCs w:val="20"/>
        </w:rPr>
        <w:t xml:space="preserve"> Zamanlı </w:t>
      </w:r>
      <w:proofErr w:type="spellStart"/>
      <w:r w:rsidRPr="008228AD">
        <w:rPr>
          <w:rFonts w:ascii="TimesNewRomanPSMT" w:eastAsia="Times New Roman" w:hAnsi="TimesNewRomanPSMT"/>
          <w:sz w:val="20"/>
          <w:szCs w:val="20"/>
        </w:rPr>
        <w:t>Türk</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İşaret</w:t>
      </w:r>
      <w:proofErr w:type="spellEnd"/>
      <w:r w:rsidRPr="008228AD">
        <w:rPr>
          <w:rFonts w:ascii="TimesNewRomanPSMT" w:eastAsia="Times New Roman" w:hAnsi="TimesNewRomanPSMT"/>
          <w:sz w:val="20"/>
          <w:szCs w:val="20"/>
        </w:rPr>
        <w:t xml:space="preserve"> Dili Tanıma Sistemi, Bilgisayar </w:t>
      </w:r>
      <w:proofErr w:type="spellStart"/>
      <w:r w:rsidRPr="008228AD">
        <w:rPr>
          <w:rFonts w:ascii="TimesNewRomanPSMT" w:eastAsia="Times New Roman" w:hAnsi="TimesNewRomanPSMT"/>
          <w:sz w:val="20"/>
          <w:szCs w:val="20"/>
        </w:rPr>
        <w:t>Mühendisliği</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Yüksek</w:t>
      </w:r>
      <w:proofErr w:type="spellEnd"/>
      <w:r w:rsidRPr="008228AD">
        <w:rPr>
          <w:rFonts w:ascii="TimesNewRomanPSMT" w:eastAsia="Times New Roman" w:hAnsi="TimesNewRomanPSMT"/>
          <w:sz w:val="20"/>
          <w:szCs w:val="20"/>
        </w:rPr>
        <w:t xml:space="preserve"> Lisans Tezi, Yıldız Teknik </w:t>
      </w:r>
      <w:proofErr w:type="spellStart"/>
      <w:r w:rsidRPr="008228AD">
        <w:rPr>
          <w:rFonts w:ascii="TimesNewRomanPSMT" w:eastAsia="Times New Roman" w:hAnsi="TimesNewRomanPSMT"/>
          <w:sz w:val="20"/>
          <w:szCs w:val="20"/>
        </w:rPr>
        <w:t>Üniversitesi.N</w:t>
      </w:r>
      <w:proofErr w:type="spellEnd"/>
      <w:r w:rsidRPr="008228AD">
        <w:rPr>
          <w:rFonts w:ascii="TimesNewRomanPSMT" w:eastAsia="Times New Roman" w:hAnsi="TimesNewRomanPSMT"/>
          <w:sz w:val="20"/>
          <w:szCs w:val="20"/>
        </w:rPr>
        <w:t>. El-</w:t>
      </w:r>
      <w:proofErr w:type="spellStart"/>
      <w:r w:rsidRPr="008228AD">
        <w:rPr>
          <w:rFonts w:ascii="TimesNewRomanPSMT" w:eastAsia="Times New Roman" w:hAnsi="TimesNewRomanPSMT"/>
          <w:sz w:val="20"/>
          <w:szCs w:val="20"/>
        </w:rPr>
        <w:t>Makky</w:t>
      </w:r>
      <w:proofErr w:type="spellEnd"/>
      <w:r w:rsidRPr="008228AD">
        <w:rPr>
          <w:rFonts w:ascii="TimesNewRomanPSMT" w:eastAsia="Times New Roman" w:hAnsi="TimesNewRomanPSMT"/>
          <w:sz w:val="20"/>
          <w:szCs w:val="20"/>
        </w:rPr>
        <w:t xml:space="preserve"> et al., </w:t>
      </w:r>
      <w:proofErr w:type="spellStart"/>
      <w:r w:rsidRPr="008228AD">
        <w:rPr>
          <w:rFonts w:ascii="TimesNewRomanPSMT" w:eastAsia="Times New Roman" w:hAnsi="TimesNewRomanPSMT"/>
          <w:sz w:val="20"/>
          <w:szCs w:val="20"/>
        </w:rPr>
        <w:t>Sentiment</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analysis</w:t>
      </w:r>
      <w:proofErr w:type="spellEnd"/>
      <w:r w:rsidRPr="008228AD">
        <w:rPr>
          <w:rFonts w:ascii="TimesNewRomanPSMT" w:eastAsia="Times New Roman" w:hAnsi="TimesNewRomanPSMT"/>
          <w:sz w:val="20"/>
          <w:szCs w:val="20"/>
        </w:rPr>
        <w:t xml:space="preserve"> of </w:t>
      </w:r>
      <w:proofErr w:type="spellStart"/>
      <w:r w:rsidRPr="008228AD">
        <w:rPr>
          <w:rFonts w:ascii="TimesNewRomanPSMT" w:eastAsia="Times New Roman" w:hAnsi="TimesNewRomanPSMT"/>
          <w:sz w:val="20"/>
          <w:szCs w:val="20"/>
        </w:rPr>
        <w:t>colloquial</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Arabic</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tweets</w:t>
      </w:r>
      <w:proofErr w:type="spellEnd"/>
      <w:r w:rsidRPr="008228AD">
        <w:rPr>
          <w:rFonts w:ascii="TimesNewRomanPSMT" w:eastAsia="Times New Roman" w:hAnsi="TimesNewRomanPSMT"/>
          <w:sz w:val="20"/>
          <w:szCs w:val="20"/>
        </w:rPr>
        <w:t xml:space="preserve">, 2015. </w:t>
      </w:r>
    </w:p>
    <w:p w14:paraId="7F24578D" w14:textId="5DE1BF11" w:rsidR="008228AD" w:rsidRPr="008228AD" w:rsidRDefault="008228AD" w:rsidP="008228AD">
      <w:pPr>
        <w:pStyle w:val="ListeParagraf"/>
        <w:numPr>
          <w:ilvl w:val="0"/>
          <w:numId w:val="2"/>
        </w:numPr>
        <w:spacing w:before="100" w:beforeAutospacing="1" w:after="100" w:afterAutospacing="1" w:line="240" w:lineRule="auto"/>
        <w:rPr>
          <w:rFonts w:ascii="Times New Roman" w:eastAsia="Times New Roman" w:hAnsi="Times New Roman"/>
        </w:rPr>
      </w:pPr>
      <w:proofErr w:type="spellStart"/>
      <w:r w:rsidRPr="008228AD">
        <w:rPr>
          <w:rFonts w:ascii="TimesNewRomanPSMT" w:eastAsia="Times New Roman" w:hAnsi="TimesNewRomanPSMT"/>
          <w:sz w:val="20"/>
          <w:szCs w:val="20"/>
        </w:rPr>
        <w:t>Işikdoğan</w:t>
      </w:r>
      <w:proofErr w:type="spellEnd"/>
      <w:r w:rsidRPr="008228AD">
        <w:rPr>
          <w:rFonts w:ascii="TimesNewRomanPSMT" w:eastAsia="Times New Roman" w:hAnsi="TimesNewRomanPSMT"/>
          <w:sz w:val="20"/>
          <w:szCs w:val="20"/>
        </w:rPr>
        <w:t xml:space="preserve"> F., Albayrak S., 2011, </w:t>
      </w:r>
      <w:proofErr w:type="spellStart"/>
      <w:r w:rsidRPr="008228AD">
        <w:rPr>
          <w:rFonts w:ascii="TimesNewRomanPSMT" w:eastAsia="Times New Roman" w:hAnsi="TimesNewRomanPSMT"/>
          <w:sz w:val="20"/>
          <w:szCs w:val="20"/>
        </w:rPr>
        <w:t>June</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Automatic</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recognition</w:t>
      </w:r>
      <w:proofErr w:type="spellEnd"/>
      <w:r w:rsidRPr="008228AD">
        <w:rPr>
          <w:rFonts w:ascii="TimesNewRomanPSMT" w:eastAsia="Times New Roman" w:hAnsi="TimesNewRomanPSMT"/>
          <w:sz w:val="20"/>
          <w:szCs w:val="20"/>
        </w:rPr>
        <w:t xml:space="preserve"> of </w:t>
      </w:r>
      <w:proofErr w:type="spellStart"/>
      <w:r w:rsidRPr="008228AD">
        <w:rPr>
          <w:rFonts w:ascii="TimesNewRomanPSMT" w:eastAsia="Times New Roman" w:hAnsi="TimesNewRomanPSMT"/>
          <w:sz w:val="20"/>
          <w:szCs w:val="20"/>
        </w:rPr>
        <w:t>Turkish</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fingerspelling</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In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Innovations</w:t>
      </w:r>
      <w:proofErr w:type="spellEnd"/>
      <w:r w:rsidRPr="008228AD">
        <w:rPr>
          <w:rFonts w:ascii="TimesNewRomanPSMT" w:eastAsia="Times New Roman" w:hAnsi="TimesNewRomanPSMT"/>
          <w:sz w:val="20"/>
          <w:szCs w:val="20"/>
        </w:rPr>
        <w:t xml:space="preserve"> in </w:t>
      </w:r>
      <w:proofErr w:type="spellStart"/>
      <w:r w:rsidRPr="008228AD">
        <w:rPr>
          <w:rFonts w:ascii="TimesNewRomanPSMT" w:eastAsia="Times New Roman" w:hAnsi="TimesNewRomanPSMT"/>
          <w:sz w:val="20"/>
          <w:szCs w:val="20"/>
        </w:rPr>
        <w:t>Intelligent</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Systems</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Applications (INISTA), 2011 International </w:t>
      </w:r>
      <w:proofErr w:type="spellStart"/>
      <w:r w:rsidRPr="008228AD">
        <w:rPr>
          <w:rFonts w:ascii="TimesNewRomanPSMT" w:eastAsia="Times New Roman" w:hAnsi="TimesNewRomanPSMT"/>
          <w:sz w:val="20"/>
          <w:szCs w:val="20"/>
        </w:rPr>
        <w:t>Symposium</w:t>
      </w:r>
      <w:proofErr w:type="spellEnd"/>
      <w:r w:rsidRPr="008228AD">
        <w:rPr>
          <w:rFonts w:ascii="TimesNewRomanPSMT" w:eastAsia="Times New Roman" w:hAnsi="TimesNewRomanPSMT"/>
          <w:sz w:val="20"/>
          <w:szCs w:val="20"/>
        </w:rPr>
        <w:t xml:space="preserve"> on (</w:t>
      </w:r>
      <w:proofErr w:type="spellStart"/>
      <w:r w:rsidRPr="008228AD">
        <w:rPr>
          <w:rFonts w:ascii="TimesNewRomanPSMT" w:eastAsia="Times New Roman" w:hAnsi="TimesNewRomanPSMT"/>
          <w:sz w:val="20"/>
          <w:szCs w:val="20"/>
        </w:rPr>
        <w:t>pp</w:t>
      </w:r>
      <w:proofErr w:type="spellEnd"/>
      <w:r w:rsidRPr="008228AD">
        <w:rPr>
          <w:rFonts w:ascii="TimesNewRomanPSMT" w:eastAsia="Times New Roman" w:hAnsi="TimesNewRomanPSMT"/>
          <w:sz w:val="20"/>
          <w:szCs w:val="20"/>
        </w:rPr>
        <w:t xml:space="preserve">. 264-267), IEEE. </w:t>
      </w:r>
    </w:p>
    <w:p w14:paraId="303FBDA0" w14:textId="3CF10BF1" w:rsidR="008228AD" w:rsidRPr="008228AD" w:rsidRDefault="008228AD" w:rsidP="008228AD">
      <w:pPr>
        <w:pStyle w:val="ListeParagraf"/>
        <w:numPr>
          <w:ilvl w:val="0"/>
          <w:numId w:val="2"/>
        </w:numPr>
        <w:spacing w:before="100" w:beforeAutospacing="1" w:after="100" w:afterAutospacing="1" w:line="240" w:lineRule="auto"/>
        <w:rPr>
          <w:rFonts w:ascii="Times New Roman" w:eastAsia="Times New Roman" w:hAnsi="Times New Roman"/>
        </w:rPr>
      </w:pPr>
      <w:proofErr w:type="spellStart"/>
      <w:r w:rsidRPr="008228AD">
        <w:rPr>
          <w:rFonts w:ascii="TimesNewRomanPSMT" w:eastAsia="Times New Roman" w:hAnsi="TimesNewRomanPSMT"/>
          <w:sz w:val="20"/>
          <w:szCs w:val="20"/>
        </w:rPr>
        <w:t>Ketencı</w:t>
      </w:r>
      <w:proofErr w:type="spellEnd"/>
      <w:r w:rsidRPr="008228AD">
        <w:rPr>
          <w:rFonts w:ascii="TimesNewRomanPSMT" w:eastAsia="Times New Roman" w:hAnsi="TimesNewRomanPSMT"/>
          <w:sz w:val="20"/>
          <w:szCs w:val="20"/>
        </w:rPr>
        <w:t xml:space="preserve">̇ S., </w:t>
      </w:r>
      <w:proofErr w:type="spellStart"/>
      <w:r w:rsidRPr="008228AD">
        <w:rPr>
          <w:rFonts w:ascii="TimesNewRomanPSMT" w:eastAsia="Times New Roman" w:hAnsi="TimesNewRomanPSMT"/>
          <w:sz w:val="20"/>
          <w:szCs w:val="20"/>
        </w:rPr>
        <w:t>Kayikçioğlu</w:t>
      </w:r>
      <w:proofErr w:type="spellEnd"/>
      <w:r w:rsidRPr="008228AD">
        <w:rPr>
          <w:rFonts w:ascii="TimesNewRomanPSMT" w:eastAsia="Times New Roman" w:hAnsi="TimesNewRomanPSMT"/>
          <w:sz w:val="20"/>
          <w:szCs w:val="20"/>
        </w:rPr>
        <w:t xml:space="preserve"> T., </w:t>
      </w:r>
      <w:proofErr w:type="spellStart"/>
      <w:r w:rsidRPr="008228AD">
        <w:rPr>
          <w:rFonts w:ascii="TimesNewRomanPSMT" w:eastAsia="Times New Roman" w:hAnsi="TimesNewRomanPSMT"/>
          <w:sz w:val="20"/>
          <w:szCs w:val="20"/>
        </w:rPr>
        <w:t>Gangal</w:t>
      </w:r>
      <w:proofErr w:type="spellEnd"/>
      <w:r w:rsidRPr="008228AD">
        <w:rPr>
          <w:rFonts w:ascii="TimesNewRomanPSMT" w:eastAsia="Times New Roman" w:hAnsi="TimesNewRomanPSMT"/>
          <w:sz w:val="20"/>
          <w:szCs w:val="20"/>
        </w:rPr>
        <w:t xml:space="preserve"> A., 2015, May, </w:t>
      </w:r>
      <w:proofErr w:type="spellStart"/>
      <w:r w:rsidRPr="008228AD">
        <w:rPr>
          <w:rFonts w:ascii="TimesNewRomanPSMT" w:eastAsia="Times New Roman" w:hAnsi="TimesNewRomanPSMT"/>
          <w:sz w:val="20"/>
          <w:szCs w:val="20"/>
        </w:rPr>
        <w:t>Recognition</w:t>
      </w:r>
      <w:proofErr w:type="spellEnd"/>
      <w:r w:rsidRPr="008228AD">
        <w:rPr>
          <w:rFonts w:ascii="TimesNewRomanPSMT" w:eastAsia="Times New Roman" w:hAnsi="TimesNewRomanPSMT"/>
          <w:sz w:val="20"/>
          <w:szCs w:val="20"/>
        </w:rPr>
        <w:t xml:space="preserve"> of </w:t>
      </w:r>
      <w:proofErr w:type="spellStart"/>
      <w:r w:rsidRPr="008228AD">
        <w:rPr>
          <w:rFonts w:ascii="TimesNewRomanPSMT" w:eastAsia="Times New Roman" w:hAnsi="TimesNewRomanPSMT"/>
          <w:sz w:val="20"/>
          <w:szCs w:val="20"/>
        </w:rPr>
        <w:t>sign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language</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numbers</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via</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electromyography</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signals</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In</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Signal</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Processing</w:t>
      </w:r>
      <w:proofErr w:type="spellEnd"/>
      <w:r w:rsidRPr="008228AD">
        <w:rPr>
          <w:rFonts w:ascii="TimesNewRomanPSMT" w:eastAsia="Times New Roman" w:hAnsi="TimesNewRomanPSMT"/>
          <w:sz w:val="20"/>
          <w:szCs w:val="20"/>
        </w:rPr>
        <w:t xml:space="preserve"> </w:t>
      </w:r>
      <w:proofErr w:type="spellStart"/>
      <w:r w:rsidRPr="008228AD">
        <w:rPr>
          <w:rFonts w:ascii="TimesNewRomanPSMT" w:eastAsia="Times New Roman" w:hAnsi="TimesNewRomanPSMT"/>
          <w:sz w:val="20"/>
          <w:szCs w:val="20"/>
        </w:rPr>
        <w:t>and</w:t>
      </w:r>
      <w:proofErr w:type="spellEnd"/>
      <w:r w:rsidRPr="008228AD">
        <w:rPr>
          <w:rFonts w:ascii="TimesNewRomanPSMT" w:eastAsia="Times New Roman" w:hAnsi="TimesNewRomanPSMT"/>
          <w:sz w:val="20"/>
          <w:szCs w:val="20"/>
        </w:rPr>
        <w:t xml:space="preserve"> Communications Applications Conference (SIU), 2015 23th (</w:t>
      </w:r>
      <w:proofErr w:type="spellStart"/>
      <w:r w:rsidRPr="008228AD">
        <w:rPr>
          <w:rFonts w:ascii="TimesNewRomanPSMT" w:eastAsia="Times New Roman" w:hAnsi="TimesNewRomanPSMT"/>
          <w:sz w:val="20"/>
          <w:szCs w:val="20"/>
        </w:rPr>
        <w:t>pp</w:t>
      </w:r>
      <w:proofErr w:type="spellEnd"/>
      <w:r w:rsidRPr="008228AD">
        <w:rPr>
          <w:rFonts w:ascii="TimesNewRomanPSMT" w:eastAsia="Times New Roman" w:hAnsi="TimesNewRomanPSMT"/>
          <w:sz w:val="20"/>
          <w:szCs w:val="20"/>
        </w:rPr>
        <w:t xml:space="preserve">. 2593-2596), IEEE. </w:t>
      </w:r>
    </w:p>
    <w:p w14:paraId="57AE8B96" w14:textId="77777777" w:rsidR="008228AD" w:rsidRPr="008228AD" w:rsidRDefault="008228AD" w:rsidP="008228AD">
      <w:pPr>
        <w:pStyle w:val="ListeParagraf"/>
        <w:spacing w:before="100" w:beforeAutospacing="1" w:after="100" w:afterAutospacing="1" w:line="240" w:lineRule="auto"/>
        <w:ind w:left="397"/>
        <w:rPr>
          <w:rFonts w:ascii="Times New Roman" w:eastAsia="Times New Roman" w:hAnsi="Times New Roman"/>
        </w:rPr>
      </w:pPr>
    </w:p>
    <w:p w14:paraId="5EDA0804" w14:textId="0D743850" w:rsidR="00D74CA8" w:rsidRDefault="00D74CA8" w:rsidP="00D74CA8">
      <w:pPr>
        <w:spacing w:before="280" w:after="280"/>
        <w:jc w:val="center"/>
        <w:rPr>
          <w:iCs/>
          <w:color w:val="000000"/>
        </w:rPr>
      </w:pPr>
    </w:p>
    <w:p w14:paraId="7B5F1D26" w14:textId="65EFDC8F" w:rsidR="008C0D88" w:rsidRDefault="008C0D88" w:rsidP="006422A6">
      <w:pPr>
        <w:tabs>
          <w:tab w:val="left" w:pos="7518"/>
        </w:tabs>
        <w:spacing w:afterLines="200" w:after="480"/>
      </w:pPr>
    </w:p>
    <w:p w14:paraId="3DED4D7D" w14:textId="53C291B2" w:rsidR="00AF1FF3" w:rsidRDefault="00AF1FF3" w:rsidP="006422A6">
      <w:pPr>
        <w:tabs>
          <w:tab w:val="left" w:pos="7518"/>
        </w:tabs>
        <w:spacing w:afterLines="200" w:after="480"/>
      </w:pPr>
    </w:p>
    <w:p w14:paraId="6A5C38F8" w14:textId="6F028417" w:rsidR="00AF1FF3" w:rsidRDefault="00AF1FF3" w:rsidP="006422A6">
      <w:pPr>
        <w:tabs>
          <w:tab w:val="left" w:pos="7518"/>
        </w:tabs>
        <w:spacing w:afterLines="200" w:after="480"/>
      </w:pPr>
    </w:p>
    <w:p w14:paraId="4E926C2D" w14:textId="624CE412" w:rsidR="00AF1FF3" w:rsidRDefault="00AF1FF3" w:rsidP="006422A6">
      <w:pPr>
        <w:tabs>
          <w:tab w:val="left" w:pos="7518"/>
        </w:tabs>
        <w:spacing w:afterLines="200" w:after="480"/>
      </w:pPr>
    </w:p>
    <w:p w14:paraId="3AD66BB1" w14:textId="4EEE4762" w:rsidR="00AF1FF3" w:rsidRDefault="00AF1FF3" w:rsidP="006422A6">
      <w:pPr>
        <w:tabs>
          <w:tab w:val="left" w:pos="7518"/>
        </w:tabs>
        <w:spacing w:afterLines="200" w:after="480"/>
      </w:pPr>
    </w:p>
    <w:p w14:paraId="26354B87" w14:textId="659F341C" w:rsidR="00AF1FF3" w:rsidRDefault="00AF1FF3" w:rsidP="006422A6">
      <w:pPr>
        <w:tabs>
          <w:tab w:val="left" w:pos="7518"/>
        </w:tabs>
        <w:spacing w:afterLines="200" w:after="480"/>
      </w:pPr>
    </w:p>
    <w:p w14:paraId="279F0D9C" w14:textId="1BD9E1AE" w:rsidR="00AF1FF3" w:rsidRDefault="00AF1FF3" w:rsidP="006422A6">
      <w:pPr>
        <w:tabs>
          <w:tab w:val="left" w:pos="7518"/>
        </w:tabs>
        <w:spacing w:afterLines="200" w:after="480"/>
      </w:pPr>
    </w:p>
    <w:p w14:paraId="10B3990B" w14:textId="550303C0" w:rsidR="00AF1FF3" w:rsidRDefault="00AF1FF3" w:rsidP="006422A6">
      <w:pPr>
        <w:tabs>
          <w:tab w:val="left" w:pos="7518"/>
        </w:tabs>
        <w:spacing w:afterLines="200" w:after="480"/>
      </w:pPr>
    </w:p>
    <w:p w14:paraId="6FB3C4E6" w14:textId="5E9597D3" w:rsidR="00AF1FF3" w:rsidRDefault="00AF1FF3" w:rsidP="006422A6">
      <w:pPr>
        <w:tabs>
          <w:tab w:val="left" w:pos="7518"/>
        </w:tabs>
        <w:spacing w:afterLines="200" w:after="480"/>
      </w:pPr>
    </w:p>
    <w:p w14:paraId="2BEE65A0" w14:textId="73BD7B25" w:rsidR="00AF1FF3" w:rsidRDefault="00AF1FF3" w:rsidP="006422A6">
      <w:pPr>
        <w:tabs>
          <w:tab w:val="left" w:pos="7518"/>
        </w:tabs>
        <w:spacing w:afterLines="200" w:after="480"/>
      </w:pPr>
    </w:p>
    <w:p w14:paraId="472A3A58" w14:textId="3A0D1E35" w:rsidR="00AF1FF3" w:rsidRDefault="00AF1FF3" w:rsidP="006422A6">
      <w:pPr>
        <w:tabs>
          <w:tab w:val="left" w:pos="7518"/>
        </w:tabs>
        <w:spacing w:afterLines="200" w:after="480"/>
      </w:pPr>
    </w:p>
    <w:p w14:paraId="244CA1BC" w14:textId="2AE571E7" w:rsidR="00AF1FF3" w:rsidRDefault="00AF1FF3" w:rsidP="006422A6">
      <w:pPr>
        <w:tabs>
          <w:tab w:val="left" w:pos="7518"/>
        </w:tabs>
        <w:spacing w:afterLines="200" w:after="480"/>
      </w:pPr>
    </w:p>
    <w:p w14:paraId="3F4F8522" w14:textId="77777777" w:rsidR="00AF1FF3" w:rsidRDefault="00AF1FF3" w:rsidP="006422A6">
      <w:pPr>
        <w:tabs>
          <w:tab w:val="left" w:pos="7518"/>
        </w:tabs>
        <w:spacing w:afterLines="200" w:after="480"/>
      </w:pPr>
    </w:p>
    <w:p w14:paraId="0AEE26C8" w14:textId="77777777" w:rsidR="006422A6" w:rsidRDefault="006422A6" w:rsidP="006422A6">
      <w:pPr>
        <w:tabs>
          <w:tab w:val="left" w:pos="7518"/>
        </w:tabs>
        <w:spacing w:afterLines="200" w:after="480"/>
      </w:pPr>
    </w:p>
    <w:p w14:paraId="6D527064" w14:textId="77777777" w:rsidR="006422A6" w:rsidRDefault="006422A6" w:rsidP="006422A6">
      <w:pPr>
        <w:tabs>
          <w:tab w:val="left" w:pos="7518"/>
        </w:tabs>
        <w:spacing w:afterLines="200" w:after="480"/>
        <w:jc w:val="center"/>
        <w:rPr>
          <w:noProof/>
        </w:rPr>
      </w:pPr>
    </w:p>
    <w:p w14:paraId="0EAE8CD7" w14:textId="77777777" w:rsidR="006422A6" w:rsidRDefault="006422A6" w:rsidP="006422A6">
      <w:pPr>
        <w:tabs>
          <w:tab w:val="left" w:pos="7518"/>
        </w:tabs>
        <w:spacing w:afterLines="200" w:after="480"/>
        <w:jc w:val="center"/>
        <w:rPr>
          <w:noProof/>
        </w:rPr>
      </w:pPr>
    </w:p>
    <w:p w14:paraId="595DC5C8" w14:textId="77777777" w:rsidR="006422A6" w:rsidRDefault="006422A6" w:rsidP="006422A6">
      <w:pPr>
        <w:tabs>
          <w:tab w:val="left" w:pos="7518"/>
        </w:tabs>
        <w:spacing w:afterLines="200" w:after="480"/>
        <w:jc w:val="center"/>
        <w:rPr>
          <w:noProof/>
        </w:rPr>
      </w:pPr>
    </w:p>
    <w:p w14:paraId="7D7973E7" w14:textId="77777777" w:rsidR="006422A6" w:rsidRPr="00481C14" w:rsidRDefault="006422A6" w:rsidP="006422A6">
      <w:pPr>
        <w:tabs>
          <w:tab w:val="left" w:pos="7518"/>
        </w:tabs>
        <w:spacing w:afterLines="200" w:after="480"/>
        <w:jc w:val="center"/>
      </w:pPr>
      <w:r>
        <w:rPr>
          <w:noProof/>
        </w:rPr>
        <w:drawing>
          <wp:inline distT="0" distB="0" distL="0" distR="0" wp14:anchorId="7DE7E24A" wp14:editId="43E128D8">
            <wp:extent cx="3240000" cy="3420011"/>
            <wp:effectExtent l="0" t="0" r="0" b="9525"/>
            <wp:docPr id="42" name="Resim 4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3420011"/>
                    </a:xfrm>
                    <a:prstGeom prst="rect">
                      <a:avLst/>
                    </a:prstGeom>
                    <a:noFill/>
                    <a:ln>
                      <a:noFill/>
                    </a:ln>
                  </pic:spPr>
                </pic:pic>
              </a:graphicData>
            </a:graphic>
          </wp:inline>
        </w:drawing>
      </w:r>
    </w:p>
    <w:sectPr w:rsidR="006422A6" w:rsidRPr="00481C14" w:rsidSect="00E922FC">
      <w:headerReference w:type="default" r:id="rId26"/>
      <w:pgSz w:w="11900" w:h="16840"/>
      <w:pgMar w:top="1701" w:right="1559" w:bottom="1134" w:left="1559" w:header="1134" w:footer="0"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06188" w14:textId="77777777" w:rsidR="006A4F8A" w:rsidRDefault="006A4F8A" w:rsidP="00646D9A">
      <w:r>
        <w:separator/>
      </w:r>
    </w:p>
  </w:endnote>
  <w:endnote w:type="continuationSeparator" w:id="0">
    <w:p w14:paraId="72C01CE2" w14:textId="77777777" w:rsidR="006A4F8A" w:rsidRDefault="006A4F8A" w:rsidP="00646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MT">
    <w:panose1 w:val="020B0604020202020204"/>
    <w:charset w:val="A2"/>
    <w:family w:val="auto"/>
    <w:notTrueType/>
    <w:pitch w:val="default"/>
    <w:sig w:usb0="00000005" w:usb1="00000000" w:usb2="00000000" w:usb3="00000000" w:csb0="00000010" w:csb1="00000000"/>
  </w:font>
  <w:font w:name="Calibri">
    <w:panose1 w:val="020F0502020204030204"/>
    <w:charset w:val="A2"/>
    <w:family w:val="swiss"/>
    <w:pitch w:val="variable"/>
    <w:sig w:usb0="E0002AFF" w:usb1="C000ACFF" w:usb2="00000009" w:usb3="00000000" w:csb0="000001F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81318" w14:textId="77777777" w:rsidR="006A4F8A" w:rsidRDefault="006A4F8A" w:rsidP="00646D9A">
      <w:r>
        <w:separator/>
      </w:r>
    </w:p>
  </w:footnote>
  <w:footnote w:type="continuationSeparator" w:id="0">
    <w:p w14:paraId="59D58A38" w14:textId="77777777" w:rsidR="006A4F8A" w:rsidRDefault="006A4F8A" w:rsidP="00646D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565ED" w14:textId="77777777" w:rsidR="00F874DE" w:rsidRPr="00CB52AB" w:rsidRDefault="00F874DE">
    <w:pPr>
      <w:pStyle w:val="stBilgi"/>
      <w:jc w:val="right"/>
      <w:rPr>
        <w:sz w:val="20"/>
        <w:szCs w:val="20"/>
      </w:rPr>
    </w:pPr>
  </w:p>
  <w:p w14:paraId="2073DCA9" w14:textId="77777777" w:rsidR="00F874DE" w:rsidRDefault="00F874DE">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305641"/>
      <w:docPartObj>
        <w:docPartGallery w:val="Page Numbers (Top of Page)"/>
        <w:docPartUnique/>
      </w:docPartObj>
    </w:sdtPr>
    <w:sdtEndPr/>
    <w:sdtContent>
      <w:p w14:paraId="4A7BEAAD" w14:textId="77777777" w:rsidR="00CC5123" w:rsidRDefault="00CC5123">
        <w:pPr>
          <w:pStyle w:val="stBilgi"/>
          <w:jc w:val="right"/>
        </w:pPr>
        <w:r>
          <w:fldChar w:fldCharType="begin"/>
        </w:r>
        <w:r>
          <w:instrText>PAGE   \* MERGEFORMAT</w:instrText>
        </w:r>
        <w:r>
          <w:fldChar w:fldCharType="separate"/>
        </w:r>
        <w:r>
          <w:rPr>
            <w:noProof/>
          </w:rPr>
          <w:t>i</w:t>
        </w:r>
        <w:r>
          <w:fldChar w:fldCharType="end"/>
        </w:r>
      </w:p>
    </w:sdtContent>
  </w:sdt>
  <w:p w14:paraId="0EE6CE3C" w14:textId="77777777" w:rsidR="00F874DE" w:rsidRDefault="00F874DE">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16C3" w14:textId="77777777" w:rsidR="00F874DE" w:rsidRPr="00F5442E" w:rsidRDefault="00F874DE" w:rsidP="00C33A63">
    <w:pPr>
      <w:pStyle w:val="stBilgi"/>
      <w:ind w:left="3972" w:firstLine="4536"/>
    </w:pPr>
  </w:p>
  <w:p w14:paraId="176800CC" w14:textId="77777777" w:rsidR="00F874DE" w:rsidRDefault="00F874DE">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D5922" w14:textId="77777777" w:rsidR="00E922FC" w:rsidRPr="005550AF" w:rsidRDefault="00E922FC">
    <w:pPr>
      <w:pStyle w:val="stBilgi"/>
    </w:pPr>
    <w:r>
      <w:tab/>
    </w:r>
    <w:r>
      <w:tab/>
    </w:r>
  </w:p>
  <w:p w14:paraId="1CD1209B" w14:textId="77777777" w:rsidR="00E922FC" w:rsidRDefault="00E922F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7250A4"/>
    <w:multiLevelType w:val="multilevel"/>
    <w:tmpl w:val="CA4430E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D8546E5"/>
    <w:multiLevelType w:val="hybridMultilevel"/>
    <w:tmpl w:val="4F086A18"/>
    <w:lvl w:ilvl="0" w:tplc="926A967A">
      <w:start w:val="3"/>
      <w:numFmt w:val="bullet"/>
      <w:lvlText w:val="-"/>
      <w:lvlJc w:val="left"/>
      <w:pPr>
        <w:ind w:left="720" w:hanging="360"/>
      </w:pPr>
      <w:rPr>
        <w:rFonts w:ascii="Times New Roman" w:eastAsiaTheme="minorEastAsia" w:hAnsi="Times New Roman" w:cs="Times New Roman" w:hint="default"/>
        <w:b/>
        <w:w w:val="99"/>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FF2E3A"/>
    <w:multiLevelType w:val="hybridMultilevel"/>
    <w:tmpl w:val="7ABE68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1E4064C"/>
    <w:multiLevelType w:val="multilevel"/>
    <w:tmpl w:val="6E3C5656"/>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63765BC"/>
    <w:multiLevelType w:val="hybridMultilevel"/>
    <w:tmpl w:val="A0406040"/>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4" w15:restartNumberingAfterBreak="0">
    <w:nsid w:val="16880AFA"/>
    <w:multiLevelType w:val="hybridMultilevel"/>
    <w:tmpl w:val="4970DD76"/>
    <w:lvl w:ilvl="0" w:tplc="328CB61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86C09A3"/>
    <w:multiLevelType w:val="hybridMultilevel"/>
    <w:tmpl w:val="CBECB6D6"/>
    <w:lvl w:ilvl="0" w:tplc="26C80D9E">
      <w:start w:val="1"/>
      <w:numFmt w:val="bullet"/>
      <w:lvlText w:val=""/>
      <w:lvlJc w:val="left"/>
      <w:pPr>
        <w:ind w:left="2574"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6" w15:restartNumberingAfterBreak="0">
    <w:nsid w:val="1A3C161B"/>
    <w:multiLevelType w:val="hybridMultilevel"/>
    <w:tmpl w:val="946442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D853F2A"/>
    <w:multiLevelType w:val="hybridMultilevel"/>
    <w:tmpl w:val="E6D665FC"/>
    <w:lvl w:ilvl="0" w:tplc="041F0009">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8" w15:restartNumberingAfterBreak="0">
    <w:nsid w:val="1E7A6B8F"/>
    <w:multiLevelType w:val="hybridMultilevel"/>
    <w:tmpl w:val="BE460F24"/>
    <w:lvl w:ilvl="0" w:tplc="6B1C6AE8">
      <w:start w:val="1"/>
      <w:numFmt w:val="decimal"/>
      <w:lvlText w:val="%1-"/>
      <w:lvlJc w:val="left"/>
      <w:pPr>
        <w:ind w:left="948" w:hanging="360"/>
      </w:pPr>
      <w:rPr>
        <w:rFonts w:cs="Times New Roman" w:hint="default"/>
      </w:rPr>
    </w:lvl>
    <w:lvl w:ilvl="1" w:tplc="041F0019" w:tentative="1">
      <w:start w:val="1"/>
      <w:numFmt w:val="lowerLetter"/>
      <w:lvlText w:val="%2."/>
      <w:lvlJc w:val="left"/>
      <w:pPr>
        <w:ind w:left="1668" w:hanging="360"/>
      </w:pPr>
      <w:rPr>
        <w:rFonts w:cs="Times New Roman"/>
      </w:rPr>
    </w:lvl>
    <w:lvl w:ilvl="2" w:tplc="041F001B" w:tentative="1">
      <w:start w:val="1"/>
      <w:numFmt w:val="lowerRoman"/>
      <w:lvlText w:val="%3."/>
      <w:lvlJc w:val="right"/>
      <w:pPr>
        <w:ind w:left="2388" w:hanging="180"/>
      </w:pPr>
      <w:rPr>
        <w:rFonts w:cs="Times New Roman"/>
      </w:rPr>
    </w:lvl>
    <w:lvl w:ilvl="3" w:tplc="041F000F" w:tentative="1">
      <w:start w:val="1"/>
      <w:numFmt w:val="decimal"/>
      <w:lvlText w:val="%4."/>
      <w:lvlJc w:val="left"/>
      <w:pPr>
        <w:ind w:left="3108" w:hanging="360"/>
      </w:pPr>
      <w:rPr>
        <w:rFonts w:cs="Times New Roman"/>
      </w:rPr>
    </w:lvl>
    <w:lvl w:ilvl="4" w:tplc="041F0019" w:tentative="1">
      <w:start w:val="1"/>
      <w:numFmt w:val="lowerLetter"/>
      <w:lvlText w:val="%5."/>
      <w:lvlJc w:val="left"/>
      <w:pPr>
        <w:ind w:left="3828" w:hanging="360"/>
      </w:pPr>
      <w:rPr>
        <w:rFonts w:cs="Times New Roman"/>
      </w:rPr>
    </w:lvl>
    <w:lvl w:ilvl="5" w:tplc="041F001B" w:tentative="1">
      <w:start w:val="1"/>
      <w:numFmt w:val="lowerRoman"/>
      <w:lvlText w:val="%6."/>
      <w:lvlJc w:val="right"/>
      <w:pPr>
        <w:ind w:left="4548" w:hanging="180"/>
      </w:pPr>
      <w:rPr>
        <w:rFonts w:cs="Times New Roman"/>
      </w:rPr>
    </w:lvl>
    <w:lvl w:ilvl="6" w:tplc="041F000F" w:tentative="1">
      <w:start w:val="1"/>
      <w:numFmt w:val="decimal"/>
      <w:lvlText w:val="%7."/>
      <w:lvlJc w:val="left"/>
      <w:pPr>
        <w:ind w:left="5268" w:hanging="360"/>
      </w:pPr>
      <w:rPr>
        <w:rFonts w:cs="Times New Roman"/>
      </w:rPr>
    </w:lvl>
    <w:lvl w:ilvl="7" w:tplc="041F0019" w:tentative="1">
      <w:start w:val="1"/>
      <w:numFmt w:val="lowerLetter"/>
      <w:lvlText w:val="%8."/>
      <w:lvlJc w:val="left"/>
      <w:pPr>
        <w:ind w:left="5988" w:hanging="360"/>
      </w:pPr>
      <w:rPr>
        <w:rFonts w:cs="Times New Roman"/>
      </w:rPr>
    </w:lvl>
    <w:lvl w:ilvl="8" w:tplc="041F001B" w:tentative="1">
      <w:start w:val="1"/>
      <w:numFmt w:val="lowerRoman"/>
      <w:lvlText w:val="%9."/>
      <w:lvlJc w:val="right"/>
      <w:pPr>
        <w:ind w:left="6708" w:hanging="180"/>
      </w:pPr>
      <w:rPr>
        <w:rFonts w:cs="Times New Roman"/>
      </w:rPr>
    </w:lvl>
  </w:abstractNum>
  <w:abstractNum w:abstractNumId="19" w15:restartNumberingAfterBreak="0">
    <w:nsid w:val="29FD7AD5"/>
    <w:multiLevelType w:val="hybridMultilevel"/>
    <w:tmpl w:val="363E5B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2A7C048D"/>
    <w:multiLevelType w:val="hybridMultilevel"/>
    <w:tmpl w:val="A5121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F865AF2"/>
    <w:multiLevelType w:val="hybridMultilevel"/>
    <w:tmpl w:val="4752AB44"/>
    <w:lvl w:ilvl="0" w:tplc="7612F9F8">
      <w:start w:val="1"/>
      <w:numFmt w:val="decimal"/>
      <w:lvlText w:val="%1."/>
      <w:lvlJc w:val="left"/>
      <w:pPr>
        <w:ind w:left="1080" w:hanging="360"/>
      </w:pPr>
      <w:rPr>
        <w:rFonts w:cs="Times New Roman" w:hint="default"/>
        <w:color w:val="auto"/>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22" w15:restartNumberingAfterBreak="0">
    <w:nsid w:val="30305AD6"/>
    <w:multiLevelType w:val="hybridMultilevel"/>
    <w:tmpl w:val="5C26B9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5B518C4"/>
    <w:multiLevelType w:val="multilevel"/>
    <w:tmpl w:val="8B7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56496B"/>
    <w:multiLevelType w:val="hybridMultilevel"/>
    <w:tmpl w:val="B1C2F606"/>
    <w:lvl w:ilvl="0" w:tplc="26C80D9E">
      <w:start w:val="1"/>
      <w:numFmt w:val="bullet"/>
      <w:lvlText w:val=""/>
      <w:lvlJc w:val="left"/>
      <w:pPr>
        <w:ind w:left="2007"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15:restartNumberingAfterBreak="0">
    <w:nsid w:val="37405B91"/>
    <w:multiLevelType w:val="hybridMultilevel"/>
    <w:tmpl w:val="3AA2D2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D260ED7"/>
    <w:multiLevelType w:val="hybridMultilevel"/>
    <w:tmpl w:val="81286506"/>
    <w:lvl w:ilvl="0" w:tplc="248EA076">
      <w:start w:val="1"/>
      <w:numFmt w:val="decimal"/>
      <w:lvlText w:val="%1-"/>
      <w:lvlJc w:val="left"/>
      <w:pPr>
        <w:ind w:left="948" w:hanging="36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7"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48C024C3"/>
    <w:multiLevelType w:val="hybridMultilevel"/>
    <w:tmpl w:val="DCEA9EA0"/>
    <w:lvl w:ilvl="0" w:tplc="09F43692">
      <w:start w:val="1"/>
      <w:numFmt w:val="lowerRoman"/>
      <w:lvlText w:val="%1)"/>
      <w:lvlJc w:val="left"/>
      <w:pPr>
        <w:ind w:left="1308" w:hanging="72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9" w15:restartNumberingAfterBreak="0">
    <w:nsid w:val="4EAD7EA9"/>
    <w:multiLevelType w:val="hybridMultilevel"/>
    <w:tmpl w:val="C450E478"/>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1" w15:restartNumberingAfterBreak="0">
    <w:nsid w:val="6A185AF8"/>
    <w:multiLevelType w:val="hybridMultilevel"/>
    <w:tmpl w:val="35BCBE6A"/>
    <w:lvl w:ilvl="0" w:tplc="5172DAA6">
      <w:start w:val="1"/>
      <w:numFmt w:val="bullet"/>
      <w:lvlText w:val=""/>
      <w:lvlJc w:val="left"/>
      <w:pPr>
        <w:ind w:left="261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AE35D4E"/>
    <w:multiLevelType w:val="hybridMultilevel"/>
    <w:tmpl w:val="F6A6C6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BDD4BEE"/>
    <w:multiLevelType w:val="hybridMultilevel"/>
    <w:tmpl w:val="70AA8CC6"/>
    <w:lvl w:ilvl="0" w:tplc="219A713E">
      <w:start w:val="1"/>
      <w:numFmt w:val="bullet"/>
      <w:lvlText w:val=""/>
      <w:lvlJc w:val="left"/>
      <w:pPr>
        <w:ind w:left="1305"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D9E1FEC"/>
    <w:multiLevelType w:val="hybridMultilevel"/>
    <w:tmpl w:val="8F5414CA"/>
    <w:lvl w:ilvl="0" w:tplc="26C80D9E">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F933706"/>
    <w:multiLevelType w:val="hybridMultilevel"/>
    <w:tmpl w:val="1D78FBC8"/>
    <w:lvl w:ilvl="0" w:tplc="09F43692">
      <w:start w:val="1"/>
      <w:numFmt w:val="lowerRoman"/>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18F54BE"/>
    <w:multiLevelType w:val="hybridMultilevel"/>
    <w:tmpl w:val="7E1C6E1E"/>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37" w15:restartNumberingAfterBreak="0">
    <w:nsid w:val="728A786C"/>
    <w:multiLevelType w:val="hybridMultilevel"/>
    <w:tmpl w:val="0E6490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67B2AE1"/>
    <w:multiLevelType w:val="hybridMultilevel"/>
    <w:tmpl w:val="4F04B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D3115AF"/>
    <w:multiLevelType w:val="hybridMultilevel"/>
    <w:tmpl w:val="0B62FF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30"/>
  </w:num>
  <w:num w:numId="3">
    <w:abstractNumId w:val="27"/>
  </w:num>
  <w:num w:numId="4">
    <w:abstractNumId w:val="37"/>
  </w:num>
  <w:num w:numId="5">
    <w:abstractNumId w:val="18"/>
  </w:num>
  <w:num w:numId="6">
    <w:abstractNumId w:val="11"/>
  </w:num>
  <w:num w:numId="7">
    <w:abstractNumId w:val="13"/>
  </w:num>
  <w:num w:numId="8">
    <w:abstractNumId w:val="36"/>
  </w:num>
  <w:num w:numId="9">
    <w:abstractNumId w:val="21"/>
  </w:num>
  <w:num w:numId="10">
    <w:abstractNumId w:val="20"/>
  </w:num>
  <w:num w:numId="11">
    <w:abstractNumId w:val="17"/>
  </w:num>
  <w:num w:numId="12">
    <w:abstractNumId w:val="34"/>
  </w:num>
  <w:num w:numId="13">
    <w:abstractNumId w:val="15"/>
  </w:num>
  <w:num w:numId="14">
    <w:abstractNumId w:val="24"/>
  </w:num>
  <w:num w:numId="15">
    <w:abstractNumId w:val="33"/>
  </w:num>
  <w:num w:numId="16">
    <w:abstractNumId w:val="31"/>
  </w:num>
  <w:num w:numId="17">
    <w:abstractNumId w:val="9"/>
  </w:num>
  <w:num w:numId="18">
    <w:abstractNumId w:val="38"/>
  </w:num>
  <w:num w:numId="19">
    <w:abstractNumId w:val="8"/>
  </w:num>
  <w:num w:numId="20">
    <w:abstractNumId w:val="29"/>
  </w:num>
  <w:num w:numId="21">
    <w:abstractNumId w:val="28"/>
  </w:num>
  <w:num w:numId="22">
    <w:abstractNumId w:val="35"/>
  </w:num>
  <w:num w:numId="23">
    <w:abstractNumId w:val="10"/>
  </w:num>
  <w:num w:numId="24">
    <w:abstractNumId w:val="19"/>
  </w:num>
  <w:num w:numId="25">
    <w:abstractNumId w:val="39"/>
  </w:num>
  <w:num w:numId="26">
    <w:abstractNumId w:val="16"/>
  </w:num>
  <w:num w:numId="27">
    <w:abstractNumId w:val="26"/>
  </w:num>
  <w:num w:numId="28">
    <w:abstractNumId w:val="23"/>
  </w:num>
  <w:num w:numId="29">
    <w:abstractNumId w:val="32"/>
  </w:num>
  <w:num w:numId="30">
    <w:abstractNumId w:val="22"/>
  </w:num>
  <w:num w:numId="31">
    <w:abstractNumId w:val="14"/>
  </w:num>
  <w:num w:numId="32">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8"/>
    <w:rsid w:val="00000BDE"/>
    <w:rsid w:val="00001C0E"/>
    <w:rsid w:val="00001DE3"/>
    <w:rsid w:val="0000389C"/>
    <w:rsid w:val="00004186"/>
    <w:rsid w:val="0000714B"/>
    <w:rsid w:val="00007CE4"/>
    <w:rsid w:val="000119E0"/>
    <w:rsid w:val="00013E84"/>
    <w:rsid w:val="00014362"/>
    <w:rsid w:val="00014933"/>
    <w:rsid w:val="000172F4"/>
    <w:rsid w:val="0001766B"/>
    <w:rsid w:val="00022473"/>
    <w:rsid w:val="00022767"/>
    <w:rsid w:val="00024C1D"/>
    <w:rsid w:val="000269E6"/>
    <w:rsid w:val="00026CD2"/>
    <w:rsid w:val="00027373"/>
    <w:rsid w:val="000275F8"/>
    <w:rsid w:val="00027897"/>
    <w:rsid w:val="0003016E"/>
    <w:rsid w:val="00031DCB"/>
    <w:rsid w:val="00032FD6"/>
    <w:rsid w:val="00033B5D"/>
    <w:rsid w:val="00034FF9"/>
    <w:rsid w:val="0003563E"/>
    <w:rsid w:val="0003686E"/>
    <w:rsid w:val="00036A98"/>
    <w:rsid w:val="0003778B"/>
    <w:rsid w:val="00040C21"/>
    <w:rsid w:val="00040EC8"/>
    <w:rsid w:val="000410DF"/>
    <w:rsid w:val="000430BB"/>
    <w:rsid w:val="00043C69"/>
    <w:rsid w:val="00043CBB"/>
    <w:rsid w:val="0004440A"/>
    <w:rsid w:val="000458C4"/>
    <w:rsid w:val="0004645A"/>
    <w:rsid w:val="0005112B"/>
    <w:rsid w:val="000523F1"/>
    <w:rsid w:val="00052A9A"/>
    <w:rsid w:val="00052EFC"/>
    <w:rsid w:val="00053B4A"/>
    <w:rsid w:val="00054FD4"/>
    <w:rsid w:val="000551BA"/>
    <w:rsid w:val="00055293"/>
    <w:rsid w:val="00057729"/>
    <w:rsid w:val="000602F6"/>
    <w:rsid w:val="000612C4"/>
    <w:rsid w:val="000621C2"/>
    <w:rsid w:val="0006244E"/>
    <w:rsid w:val="000625E4"/>
    <w:rsid w:val="000637C5"/>
    <w:rsid w:val="00065B78"/>
    <w:rsid w:val="00065F3B"/>
    <w:rsid w:val="0006631D"/>
    <w:rsid w:val="0007071E"/>
    <w:rsid w:val="00072090"/>
    <w:rsid w:val="00072185"/>
    <w:rsid w:val="00073444"/>
    <w:rsid w:val="00073EF4"/>
    <w:rsid w:val="00075432"/>
    <w:rsid w:val="00077740"/>
    <w:rsid w:val="00081649"/>
    <w:rsid w:val="00082E38"/>
    <w:rsid w:val="00086654"/>
    <w:rsid w:val="00086B57"/>
    <w:rsid w:val="00087942"/>
    <w:rsid w:val="000909DB"/>
    <w:rsid w:val="0009543B"/>
    <w:rsid w:val="00096D96"/>
    <w:rsid w:val="00097766"/>
    <w:rsid w:val="000A1C98"/>
    <w:rsid w:val="000A2DF6"/>
    <w:rsid w:val="000A3139"/>
    <w:rsid w:val="000A5FC1"/>
    <w:rsid w:val="000A629E"/>
    <w:rsid w:val="000A6970"/>
    <w:rsid w:val="000A7FA5"/>
    <w:rsid w:val="000B0862"/>
    <w:rsid w:val="000B20B2"/>
    <w:rsid w:val="000B2402"/>
    <w:rsid w:val="000B3B9D"/>
    <w:rsid w:val="000B4652"/>
    <w:rsid w:val="000B537E"/>
    <w:rsid w:val="000B5EB0"/>
    <w:rsid w:val="000B7B22"/>
    <w:rsid w:val="000C0051"/>
    <w:rsid w:val="000C064E"/>
    <w:rsid w:val="000C0BED"/>
    <w:rsid w:val="000C2DA5"/>
    <w:rsid w:val="000C366C"/>
    <w:rsid w:val="000C39A0"/>
    <w:rsid w:val="000C5841"/>
    <w:rsid w:val="000C5F45"/>
    <w:rsid w:val="000C68BC"/>
    <w:rsid w:val="000C7A62"/>
    <w:rsid w:val="000D1F9F"/>
    <w:rsid w:val="000D20C7"/>
    <w:rsid w:val="000D2B4A"/>
    <w:rsid w:val="000D4912"/>
    <w:rsid w:val="000D512C"/>
    <w:rsid w:val="000D642C"/>
    <w:rsid w:val="000D6D34"/>
    <w:rsid w:val="000D7177"/>
    <w:rsid w:val="000D750D"/>
    <w:rsid w:val="000E03AF"/>
    <w:rsid w:val="000E1B02"/>
    <w:rsid w:val="000E3A4D"/>
    <w:rsid w:val="000E500C"/>
    <w:rsid w:val="000E512A"/>
    <w:rsid w:val="000E530E"/>
    <w:rsid w:val="000E58F9"/>
    <w:rsid w:val="000E5A3C"/>
    <w:rsid w:val="000E6D22"/>
    <w:rsid w:val="000E789E"/>
    <w:rsid w:val="000F0085"/>
    <w:rsid w:val="000F01AE"/>
    <w:rsid w:val="000F037C"/>
    <w:rsid w:val="000F1985"/>
    <w:rsid w:val="000F1F9A"/>
    <w:rsid w:val="000F2FB8"/>
    <w:rsid w:val="000F2FEA"/>
    <w:rsid w:val="000F5FC8"/>
    <w:rsid w:val="000F60C6"/>
    <w:rsid w:val="000F6514"/>
    <w:rsid w:val="000F6B1D"/>
    <w:rsid w:val="000F7BFD"/>
    <w:rsid w:val="00101089"/>
    <w:rsid w:val="00102366"/>
    <w:rsid w:val="00102BD5"/>
    <w:rsid w:val="00103603"/>
    <w:rsid w:val="00105771"/>
    <w:rsid w:val="001058A7"/>
    <w:rsid w:val="00105C67"/>
    <w:rsid w:val="001067CA"/>
    <w:rsid w:val="00106DFA"/>
    <w:rsid w:val="00107215"/>
    <w:rsid w:val="00112BCF"/>
    <w:rsid w:val="00112EA4"/>
    <w:rsid w:val="00113856"/>
    <w:rsid w:val="00114D9B"/>
    <w:rsid w:val="00115271"/>
    <w:rsid w:val="001159D8"/>
    <w:rsid w:val="00116603"/>
    <w:rsid w:val="001177ED"/>
    <w:rsid w:val="00117B9A"/>
    <w:rsid w:val="0012099F"/>
    <w:rsid w:val="00121243"/>
    <w:rsid w:val="00121264"/>
    <w:rsid w:val="00121D57"/>
    <w:rsid w:val="00122FE8"/>
    <w:rsid w:val="00123F19"/>
    <w:rsid w:val="00125637"/>
    <w:rsid w:val="00125B61"/>
    <w:rsid w:val="00127559"/>
    <w:rsid w:val="00131B98"/>
    <w:rsid w:val="00132176"/>
    <w:rsid w:val="00132B98"/>
    <w:rsid w:val="0013337E"/>
    <w:rsid w:val="001355C8"/>
    <w:rsid w:val="00135979"/>
    <w:rsid w:val="0013764C"/>
    <w:rsid w:val="00140055"/>
    <w:rsid w:val="00141D68"/>
    <w:rsid w:val="00143F57"/>
    <w:rsid w:val="00145100"/>
    <w:rsid w:val="00146581"/>
    <w:rsid w:val="00150534"/>
    <w:rsid w:val="0015195B"/>
    <w:rsid w:val="00153615"/>
    <w:rsid w:val="00161AFB"/>
    <w:rsid w:val="00161CB3"/>
    <w:rsid w:val="00162012"/>
    <w:rsid w:val="0016477C"/>
    <w:rsid w:val="0017180A"/>
    <w:rsid w:val="0017229B"/>
    <w:rsid w:val="001723FF"/>
    <w:rsid w:val="0017324A"/>
    <w:rsid w:val="001755AF"/>
    <w:rsid w:val="00176D7E"/>
    <w:rsid w:val="00180868"/>
    <w:rsid w:val="00180BA3"/>
    <w:rsid w:val="001811D5"/>
    <w:rsid w:val="00183225"/>
    <w:rsid w:val="001835C0"/>
    <w:rsid w:val="0018424E"/>
    <w:rsid w:val="00184806"/>
    <w:rsid w:val="00184943"/>
    <w:rsid w:val="00185C3E"/>
    <w:rsid w:val="00185DBB"/>
    <w:rsid w:val="0018628F"/>
    <w:rsid w:val="001874D8"/>
    <w:rsid w:val="001878CA"/>
    <w:rsid w:val="00191BE2"/>
    <w:rsid w:val="00191E60"/>
    <w:rsid w:val="00192040"/>
    <w:rsid w:val="0019214B"/>
    <w:rsid w:val="0019272A"/>
    <w:rsid w:val="001929A4"/>
    <w:rsid w:val="00192EB7"/>
    <w:rsid w:val="00192ED7"/>
    <w:rsid w:val="0019326F"/>
    <w:rsid w:val="00194C1E"/>
    <w:rsid w:val="00194F9F"/>
    <w:rsid w:val="001951EC"/>
    <w:rsid w:val="0019523F"/>
    <w:rsid w:val="00196126"/>
    <w:rsid w:val="001962A9"/>
    <w:rsid w:val="00196F6E"/>
    <w:rsid w:val="001A1DF5"/>
    <w:rsid w:val="001A3399"/>
    <w:rsid w:val="001A5441"/>
    <w:rsid w:val="001A56E3"/>
    <w:rsid w:val="001B272D"/>
    <w:rsid w:val="001B2875"/>
    <w:rsid w:val="001B3DAD"/>
    <w:rsid w:val="001B3F71"/>
    <w:rsid w:val="001C1E68"/>
    <w:rsid w:val="001C20FF"/>
    <w:rsid w:val="001C2CE0"/>
    <w:rsid w:val="001C31DB"/>
    <w:rsid w:val="001C368A"/>
    <w:rsid w:val="001C4642"/>
    <w:rsid w:val="001C5B4C"/>
    <w:rsid w:val="001C73E5"/>
    <w:rsid w:val="001C766C"/>
    <w:rsid w:val="001D15DF"/>
    <w:rsid w:val="001D17D8"/>
    <w:rsid w:val="001D18E5"/>
    <w:rsid w:val="001D271A"/>
    <w:rsid w:val="001D2867"/>
    <w:rsid w:val="001D2949"/>
    <w:rsid w:val="001D38FD"/>
    <w:rsid w:val="001D3D0A"/>
    <w:rsid w:val="001D44DA"/>
    <w:rsid w:val="001D6426"/>
    <w:rsid w:val="001D7DBB"/>
    <w:rsid w:val="001E02A2"/>
    <w:rsid w:val="001E0762"/>
    <w:rsid w:val="001E113F"/>
    <w:rsid w:val="001E2399"/>
    <w:rsid w:val="001E316F"/>
    <w:rsid w:val="001E3242"/>
    <w:rsid w:val="001E32E0"/>
    <w:rsid w:val="001E3925"/>
    <w:rsid w:val="001E3AC2"/>
    <w:rsid w:val="001E4643"/>
    <w:rsid w:val="001E4E6B"/>
    <w:rsid w:val="001E4F50"/>
    <w:rsid w:val="001E5607"/>
    <w:rsid w:val="001E6BEA"/>
    <w:rsid w:val="001E7F01"/>
    <w:rsid w:val="001F0605"/>
    <w:rsid w:val="001F0F5F"/>
    <w:rsid w:val="001F17DA"/>
    <w:rsid w:val="001F25C5"/>
    <w:rsid w:val="001F528B"/>
    <w:rsid w:val="002000FD"/>
    <w:rsid w:val="002007ED"/>
    <w:rsid w:val="00200E27"/>
    <w:rsid w:val="0020213A"/>
    <w:rsid w:val="00203072"/>
    <w:rsid w:val="002046BB"/>
    <w:rsid w:val="00205FD7"/>
    <w:rsid w:val="00207058"/>
    <w:rsid w:val="00207099"/>
    <w:rsid w:val="00207283"/>
    <w:rsid w:val="00207C48"/>
    <w:rsid w:val="0021054D"/>
    <w:rsid w:val="0021192B"/>
    <w:rsid w:val="00212C04"/>
    <w:rsid w:val="00212CBF"/>
    <w:rsid w:val="00212CF4"/>
    <w:rsid w:val="0021365F"/>
    <w:rsid w:val="00213778"/>
    <w:rsid w:val="0021399F"/>
    <w:rsid w:val="00213A21"/>
    <w:rsid w:val="00215171"/>
    <w:rsid w:val="00216B33"/>
    <w:rsid w:val="00217AC1"/>
    <w:rsid w:val="002206C6"/>
    <w:rsid w:val="002235C9"/>
    <w:rsid w:val="00224096"/>
    <w:rsid w:val="00225D96"/>
    <w:rsid w:val="002261D0"/>
    <w:rsid w:val="002300A6"/>
    <w:rsid w:val="00230116"/>
    <w:rsid w:val="00230CFE"/>
    <w:rsid w:val="00231EED"/>
    <w:rsid w:val="002363CE"/>
    <w:rsid w:val="0023652A"/>
    <w:rsid w:val="00237FA0"/>
    <w:rsid w:val="002406BD"/>
    <w:rsid w:val="002419B7"/>
    <w:rsid w:val="00243645"/>
    <w:rsid w:val="00243650"/>
    <w:rsid w:val="002444F3"/>
    <w:rsid w:val="00246BF6"/>
    <w:rsid w:val="00247069"/>
    <w:rsid w:val="00250305"/>
    <w:rsid w:val="00254837"/>
    <w:rsid w:val="00256445"/>
    <w:rsid w:val="002567C9"/>
    <w:rsid w:val="00256979"/>
    <w:rsid w:val="002611B4"/>
    <w:rsid w:val="00261500"/>
    <w:rsid w:val="002617BB"/>
    <w:rsid w:val="0026467D"/>
    <w:rsid w:val="00264BCC"/>
    <w:rsid w:val="002655C6"/>
    <w:rsid w:val="002660AC"/>
    <w:rsid w:val="00267B9D"/>
    <w:rsid w:val="0027081D"/>
    <w:rsid w:val="00271712"/>
    <w:rsid w:val="00272B91"/>
    <w:rsid w:val="00274C9D"/>
    <w:rsid w:val="00275418"/>
    <w:rsid w:val="00276411"/>
    <w:rsid w:val="00276518"/>
    <w:rsid w:val="00276644"/>
    <w:rsid w:val="0028006B"/>
    <w:rsid w:val="00280086"/>
    <w:rsid w:val="002800C3"/>
    <w:rsid w:val="00280952"/>
    <w:rsid w:val="00281B31"/>
    <w:rsid w:val="00281F5A"/>
    <w:rsid w:val="00283F21"/>
    <w:rsid w:val="00284013"/>
    <w:rsid w:val="002849A9"/>
    <w:rsid w:val="00286B9B"/>
    <w:rsid w:val="0029116F"/>
    <w:rsid w:val="00292C10"/>
    <w:rsid w:val="00295BB2"/>
    <w:rsid w:val="002A0C90"/>
    <w:rsid w:val="002A108C"/>
    <w:rsid w:val="002A10CA"/>
    <w:rsid w:val="002A2DBA"/>
    <w:rsid w:val="002A3DFD"/>
    <w:rsid w:val="002A41FE"/>
    <w:rsid w:val="002A42F4"/>
    <w:rsid w:val="002A4878"/>
    <w:rsid w:val="002A58AB"/>
    <w:rsid w:val="002A58B6"/>
    <w:rsid w:val="002A5AAE"/>
    <w:rsid w:val="002A681A"/>
    <w:rsid w:val="002B14AB"/>
    <w:rsid w:val="002B356D"/>
    <w:rsid w:val="002B3A1B"/>
    <w:rsid w:val="002B3B23"/>
    <w:rsid w:val="002B3E6C"/>
    <w:rsid w:val="002B547C"/>
    <w:rsid w:val="002B7AC0"/>
    <w:rsid w:val="002C04FA"/>
    <w:rsid w:val="002C051C"/>
    <w:rsid w:val="002C0A29"/>
    <w:rsid w:val="002C0ED6"/>
    <w:rsid w:val="002C17FE"/>
    <w:rsid w:val="002C5ED2"/>
    <w:rsid w:val="002D10F5"/>
    <w:rsid w:val="002D16B2"/>
    <w:rsid w:val="002D170E"/>
    <w:rsid w:val="002D1CDB"/>
    <w:rsid w:val="002D55EC"/>
    <w:rsid w:val="002D5795"/>
    <w:rsid w:val="002D5DA2"/>
    <w:rsid w:val="002D78A4"/>
    <w:rsid w:val="002D7EB3"/>
    <w:rsid w:val="002E064D"/>
    <w:rsid w:val="002E0BE4"/>
    <w:rsid w:val="002E288D"/>
    <w:rsid w:val="002E302F"/>
    <w:rsid w:val="002E49DD"/>
    <w:rsid w:val="002E4BA2"/>
    <w:rsid w:val="002E7C3E"/>
    <w:rsid w:val="002E7EC2"/>
    <w:rsid w:val="002F0000"/>
    <w:rsid w:val="002F03B4"/>
    <w:rsid w:val="002F13BA"/>
    <w:rsid w:val="002F168A"/>
    <w:rsid w:val="002F187F"/>
    <w:rsid w:val="002F2DF9"/>
    <w:rsid w:val="002F2F15"/>
    <w:rsid w:val="002F340B"/>
    <w:rsid w:val="002F377D"/>
    <w:rsid w:val="002F571F"/>
    <w:rsid w:val="002F61E6"/>
    <w:rsid w:val="002F61EF"/>
    <w:rsid w:val="002F729F"/>
    <w:rsid w:val="002F79D8"/>
    <w:rsid w:val="00300316"/>
    <w:rsid w:val="00302043"/>
    <w:rsid w:val="00302DF8"/>
    <w:rsid w:val="003049D0"/>
    <w:rsid w:val="003069A4"/>
    <w:rsid w:val="003105F5"/>
    <w:rsid w:val="00310BEA"/>
    <w:rsid w:val="003111FA"/>
    <w:rsid w:val="0031430C"/>
    <w:rsid w:val="003154FA"/>
    <w:rsid w:val="0031631D"/>
    <w:rsid w:val="00317F6C"/>
    <w:rsid w:val="00320916"/>
    <w:rsid w:val="00320C31"/>
    <w:rsid w:val="00322014"/>
    <w:rsid w:val="0032323C"/>
    <w:rsid w:val="00325B76"/>
    <w:rsid w:val="00327604"/>
    <w:rsid w:val="003308BE"/>
    <w:rsid w:val="00330AE6"/>
    <w:rsid w:val="00331CD7"/>
    <w:rsid w:val="00332BE2"/>
    <w:rsid w:val="003343D8"/>
    <w:rsid w:val="0033493C"/>
    <w:rsid w:val="00334C88"/>
    <w:rsid w:val="00336375"/>
    <w:rsid w:val="00336E84"/>
    <w:rsid w:val="00337728"/>
    <w:rsid w:val="00341CD9"/>
    <w:rsid w:val="00341F6A"/>
    <w:rsid w:val="003421CB"/>
    <w:rsid w:val="00342A0C"/>
    <w:rsid w:val="00343953"/>
    <w:rsid w:val="00343E3A"/>
    <w:rsid w:val="00345373"/>
    <w:rsid w:val="00347502"/>
    <w:rsid w:val="003475A9"/>
    <w:rsid w:val="00354156"/>
    <w:rsid w:val="0035416D"/>
    <w:rsid w:val="0035480C"/>
    <w:rsid w:val="00355323"/>
    <w:rsid w:val="00355338"/>
    <w:rsid w:val="0035587C"/>
    <w:rsid w:val="00355D03"/>
    <w:rsid w:val="00356A05"/>
    <w:rsid w:val="0035743D"/>
    <w:rsid w:val="00357477"/>
    <w:rsid w:val="00357D03"/>
    <w:rsid w:val="003625BA"/>
    <w:rsid w:val="00363EE0"/>
    <w:rsid w:val="0036402D"/>
    <w:rsid w:val="00365107"/>
    <w:rsid w:val="003654B7"/>
    <w:rsid w:val="003671B8"/>
    <w:rsid w:val="003730AB"/>
    <w:rsid w:val="00373280"/>
    <w:rsid w:val="003734DB"/>
    <w:rsid w:val="00374C2B"/>
    <w:rsid w:val="00375504"/>
    <w:rsid w:val="00376549"/>
    <w:rsid w:val="00376713"/>
    <w:rsid w:val="00377555"/>
    <w:rsid w:val="00377ED5"/>
    <w:rsid w:val="00380461"/>
    <w:rsid w:val="003818FA"/>
    <w:rsid w:val="00381BE7"/>
    <w:rsid w:val="003828A1"/>
    <w:rsid w:val="00384A63"/>
    <w:rsid w:val="003856B5"/>
    <w:rsid w:val="00385DEA"/>
    <w:rsid w:val="003863DA"/>
    <w:rsid w:val="00386FBD"/>
    <w:rsid w:val="00387375"/>
    <w:rsid w:val="0039084A"/>
    <w:rsid w:val="00390E0B"/>
    <w:rsid w:val="003919B7"/>
    <w:rsid w:val="0039278F"/>
    <w:rsid w:val="00395225"/>
    <w:rsid w:val="00395AE1"/>
    <w:rsid w:val="00396540"/>
    <w:rsid w:val="003968EE"/>
    <w:rsid w:val="00396C94"/>
    <w:rsid w:val="003A1898"/>
    <w:rsid w:val="003A1996"/>
    <w:rsid w:val="003A3629"/>
    <w:rsid w:val="003A4E62"/>
    <w:rsid w:val="003A63E4"/>
    <w:rsid w:val="003A754A"/>
    <w:rsid w:val="003B1C15"/>
    <w:rsid w:val="003B221D"/>
    <w:rsid w:val="003C01D9"/>
    <w:rsid w:val="003C136B"/>
    <w:rsid w:val="003C13CF"/>
    <w:rsid w:val="003C24FF"/>
    <w:rsid w:val="003C341C"/>
    <w:rsid w:val="003C4F76"/>
    <w:rsid w:val="003C5142"/>
    <w:rsid w:val="003C63FC"/>
    <w:rsid w:val="003D0EBC"/>
    <w:rsid w:val="003D13A9"/>
    <w:rsid w:val="003D27E2"/>
    <w:rsid w:val="003D4E02"/>
    <w:rsid w:val="003D6C4F"/>
    <w:rsid w:val="003D7133"/>
    <w:rsid w:val="003E01A9"/>
    <w:rsid w:val="003E0AB0"/>
    <w:rsid w:val="003E125C"/>
    <w:rsid w:val="003E1539"/>
    <w:rsid w:val="003E175B"/>
    <w:rsid w:val="003E2284"/>
    <w:rsid w:val="003E504A"/>
    <w:rsid w:val="003E6BA4"/>
    <w:rsid w:val="003E72C7"/>
    <w:rsid w:val="003F1C7A"/>
    <w:rsid w:val="003F369A"/>
    <w:rsid w:val="003F36E5"/>
    <w:rsid w:val="003F5362"/>
    <w:rsid w:val="003F6293"/>
    <w:rsid w:val="003F7018"/>
    <w:rsid w:val="003F73C7"/>
    <w:rsid w:val="003F7895"/>
    <w:rsid w:val="003F7E45"/>
    <w:rsid w:val="00401300"/>
    <w:rsid w:val="00401AB8"/>
    <w:rsid w:val="00402E41"/>
    <w:rsid w:val="004044B3"/>
    <w:rsid w:val="00404FA5"/>
    <w:rsid w:val="00405C15"/>
    <w:rsid w:val="00407846"/>
    <w:rsid w:val="0041007D"/>
    <w:rsid w:val="0041110B"/>
    <w:rsid w:val="00411A0A"/>
    <w:rsid w:val="00417059"/>
    <w:rsid w:val="00420763"/>
    <w:rsid w:val="00420A17"/>
    <w:rsid w:val="00420C1D"/>
    <w:rsid w:val="00425E87"/>
    <w:rsid w:val="00426C44"/>
    <w:rsid w:val="004279D8"/>
    <w:rsid w:val="00430FBE"/>
    <w:rsid w:val="0043125B"/>
    <w:rsid w:val="004314D1"/>
    <w:rsid w:val="00432E74"/>
    <w:rsid w:val="004339D7"/>
    <w:rsid w:val="00436D84"/>
    <w:rsid w:val="004400B2"/>
    <w:rsid w:val="00444CB8"/>
    <w:rsid w:val="00451475"/>
    <w:rsid w:val="004526A0"/>
    <w:rsid w:val="004537D2"/>
    <w:rsid w:val="00454DA6"/>
    <w:rsid w:val="004559A6"/>
    <w:rsid w:val="00456EE9"/>
    <w:rsid w:val="00456FF5"/>
    <w:rsid w:val="004570A2"/>
    <w:rsid w:val="004570EA"/>
    <w:rsid w:val="004608D3"/>
    <w:rsid w:val="00460ABE"/>
    <w:rsid w:val="004610F1"/>
    <w:rsid w:val="00461AAB"/>
    <w:rsid w:val="00464B4D"/>
    <w:rsid w:val="00467F34"/>
    <w:rsid w:val="00470164"/>
    <w:rsid w:val="00470ABB"/>
    <w:rsid w:val="0047171C"/>
    <w:rsid w:val="00473C47"/>
    <w:rsid w:val="00475F2A"/>
    <w:rsid w:val="00476EA4"/>
    <w:rsid w:val="00477273"/>
    <w:rsid w:val="00480823"/>
    <w:rsid w:val="00481053"/>
    <w:rsid w:val="00481C14"/>
    <w:rsid w:val="00483096"/>
    <w:rsid w:val="00487290"/>
    <w:rsid w:val="004878DC"/>
    <w:rsid w:val="00487980"/>
    <w:rsid w:val="00487AC6"/>
    <w:rsid w:val="00487C0B"/>
    <w:rsid w:val="00491528"/>
    <w:rsid w:val="004938EF"/>
    <w:rsid w:val="00494101"/>
    <w:rsid w:val="00494A0B"/>
    <w:rsid w:val="004967AE"/>
    <w:rsid w:val="004977EB"/>
    <w:rsid w:val="004A098A"/>
    <w:rsid w:val="004A0A81"/>
    <w:rsid w:val="004A0F74"/>
    <w:rsid w:val="004A1E86"/>
    <w:rsid w:val="004A2BB0"/>
    <w:rsid w:val="004A3550"/>
    <w:rsid w:val="004A4A1A"/>
    <w:rsid w:val="004A50B5"/>
    <w:rsid w:val="004A5A87"/>
    <w:rsid w:val="004A6294"/>
    <w:rsid w:val="004A678C"/>
    <w:rsid w:val="004A6B25"/>
    <w:rsid w:val="004A789A"/>
    <w:rsid w:val="004B181C"/>
    <w:rsid w:val="004B23A3"/>
    <w:rsid w:val="004B27A6"/>
    <w:rsid w:val="004B281B"/>
    <w:rsid w:val="004B296B"/>
    <w:rsid w:val="004B732C"/>
    <w:rsid w:val="004C12E3"/>
    <w:rsid w:val="004C1ED2"/>
    <w:rsid w:val="004C2EA2"/>
    <w:rsid w:val="004C3C0B"/>
    <w:rsid w:val="004C5F06"/>
    <w:rsid w:val="004C63B2"/>
    <w:rsid w:val="004C7871"/>
    <w:rsid w:val="004C792B"/>
    <w:rsid w:val="004D1E2F"/>
    <w:rsid w:val="004D3F1E"/>
    <w:rsid w:val="004D416F"/>
    <w:rsid w:val="004D45DD"/>
    <w:rsid w:val="004D6585"/>
    <w:rsid w:val="004D788D"/>
    <w:rsid w:val="004E0148"/>
    <w:rsid w:val="004E1ABC"/>
    <w:rsid w:val="004E3D86"/>
    <w:rsid w:val="004E4475"/>
    <w:rsid w:val="004E472F"/>
    <w:rsid w:val="004E509D"/>
    <w:rsid w:val="004E67EB"/>
    <w:rsid w:val="004F72B2"/>
    <w:rsid w:val="004F774E"/>
    <w:rsid w:val="0050039F"/>
    <w:rsid w:val="00500E63"/>
    <w:rsid w:val="005043BC"/>
    <w:rsid w:val="005047F3"/>
    <w:rsid w:val="00504A09"/>
    <w:rsid w:val="00506240"/>
    <w:rsid w:val="00506B1F"/>
    <w:rsid w:val="005071C5"/>
    <w:rsid w:val="005073D7"/>
    <w:rsid w:val="00507BC9"/>
    <w:rsid w:val="00507DB8"/>
    <w:rsid w:val="00510F34"/>
    <w:rsid w:val="00510F42"/>
    <w:rsid w:val="005113B5"/>
    <w:rsid w:val="005114A6"/>
    <w:rsid w:val="00512D38"/>
    <w:rsid w:val="0051365C"/>
    <w:rsid w:val="00514FFC"/>
    <w:rsid w:val="00515682"/>
    <w:rsid w:val="005163B9"/>
    <w:rsid w:val="00516DC5"/>
    <w:rsid w:val="005202E9"/>
    <w:rsid w:val="005209E4"/>
    <w:rsid w:val="005211D2"/>
    <w:rsid w:val="005240FD"/>
    <w:rsid w:val="005250FD"/>
    <w:rsid w:val="005264C5"/>
    <w:rsid w:val="005273F3"/>
    <w:rsid w:val="00527788"/>
    <w:rsid w:val="00530D94"/>
    <w:rsid w:val="00533A44"/>
    <w:rsid w:val="00534198"/>
    <w:rsid w:val="005343D5"/>
    <w:rsid w:val="00535561"/>
    <w:rsid w:val="0053712D"/>
    <w:rsid w:val="00537AED"/>
    <w:rsid w:val="00541972"/>
    <w:rsid w:val="00541AB1"/>
    <w:rsid w:val="00543A35"/>
    <w:rsid w:val="00544842"/>
    <w:rsid w:val="00544F2F"/>
    <w:rsid w:val="0055000C"/>
    <w:rsid w:val="005501AA"/>
    <w:rsid w:val="005501AF"/>
    <w:rsid w:val="005544FD"/>
    <w:rsid w:val="00554AC2"/>
    <w:rsid w:val="005550AF"/>
    <w:rsid w:val="0055533D"/>
    <w:rsid w:val="005577C4"/>
    <w:rsid w:val="00562DC1"/>
    <w:rsid w:val="005634B8"/>
    <w:rsid w:val="00563F70"/>
    <w:rsid w:val="005646E4"/>
    <w:rsid w:val="00566662"/>
    <w:rsid w:val="00567E59"/>
    <w:rsid w:val="00572FF1"/>
    <w:rsid w:val="005749C5"/>
    <w:rsid w:val="005754BD"/>
    <w:rsid w:val="0057722B"/>
    <w:rsid w:val="005778C0"/>
    <w:rsid w:val="00577A3F"/>
    <w:rsid w:val="00577BC3"/>
    <w:rsid w:val="0058076C"/>
    <w:rsid w:val="00581F03"/>
    <w:rsid w:val="00583CB6"/>
    <w:rsid w:val="005852C1"/>
    <w:rsid w:val="00585D66"/>
    <w:rsid w:val="00585F2B"/>
    <w:rsid w:val="005874A9"/>
    <w:rsid w:val="00587E69"/>
    <w:rsid w:val="00591B13"/>
    <w:rsid w:val="00592E6A"/>
    <w:rsid w:val="0059339F"/>
    <w:rsid w:val="00594361"/>
    <w:rsid w:val="005972ED"/>
    <w:rsid w:val="005A009B"/>
    <w:rsid w:val="005A0414"/>
    <w:rsid w:val="005A0C56"/>
    <w:rsid w:val="005A1471"/>
    <w:rsid w:val="005A1B12"/>
    <w:rsid w:val="005A2521"/>
    <w:rsid w:val="005A79BE"/>
    <w:rsid w:val="005B28AB"/>
    <w:rsid w:val="005B2B5C"/>
    <w:rsid w:val="005B2BF6"/>
    <w:rsid w:val="005B2C47"/>
    <w:rsid w:val="005B3366"/>
    <w:rsid w:val="005B557E"/>
    <w:rsid w:val="005B5DD1"/>
    <w:rsid w:val="005B5DF9"/>
    <w:rsid w:val="005C15E7"/>
    <w:rsid w:val="005C398B"/>
    <w:rsid w:val="005C3C75"/>
    <w:rsid w:val="005D04F6"/>
    <w:rsid w:val="005D1775"/>
    <w:rsid w:val="005D17A9"/>
    <w:rsid w:val="005D22B2"/>
    <w:rsid w:val="005D261A"/>
    <w:rsid w:val="005D264D"/>
    <w:rsid w:val="005D423E"/>
    <w:rsid w:val="005D4744"/>
    <w:rsid w:val="005E12D7"/>
    <w:rsid w:val="005E1C45"/>
    <w:rsid w:val="005E221B"/>
    <w:rsid w:val="005E2998"/>
    <w:rsid w:val="005E3483"/>
    <w:rsid w:val="005E4944"/>
    <w:rsid w:val="005E4BE1"/>
    <w:rsid w:val="005E5392"/>
    <w:rsid w:val="005E57A3"/>
    <w:rsid w:val="005E7D27"/>
    <w:rsid w:val="005F38DD"/>
    <w:rsid w:val="005F5A7F"/>
    <w:rsid w:val="005F6EC4"/>
    <w:rsid w:val="005F7A72"/>
    <w:rsid w:val="005F7BFE"/>
    <w:rsid w:val="0060005C"/>
    <w:rsid w:val="00600559"/>
    <w:rsid w:val="00600CFD"/>
    <w:rsid w:val="006024DE"/>
    <w:rsid w:val="0060253A"/>
    <w:rsid w:val="00602551"/>
    <w:rsid w:val="00602D65"/>
    <w:rsid w:val="00603F94"/>
    <w:rsid w:val="0060405C"/>
    <w:rsid w:val="00604C84"/>
    <w:rsid w:val="00605AF1"/>
    <w:rsid w:val="00610816"/>
    <w:rsid w:val="0061128F"/>
    <w:rsid w:val="006112C5"/>
    <w:rsid w:val="0061190C"/>
    <w:rsid w:val="006153B3"/>
    <w:rsid w:val="00615A3B"/>
    <w:rsid w:val="00616BA3"/>
    <w:rsid w:val="00620051"/>
    <w:rsid w:val="006221F4"/>
    <w:rsid w:val="00623560"/>
    <w:rsid w:val="006236EF"/>
    <w:rsid w:val="00625688"/>
    <w:rsid w:val="00625BBC"/>
    <w:rsid w:val="00626857"/>
    <w:rsid w:val="00626EA3"/>
    <w:rsid w:val="00627F41"/>
    <w:rsid w:val="00627FF3"/>
    <w:rsid w:val="006310F1"/>
    <w:rsid w:val="006314E6"/>
    <w:rsid w:val="00635BA5"/>
    <w:rsid w:val="006367FA"/>
    <w:rsid w:val="00640383"/>
    <w:rsid w:val="00641D77"/>
    <w:rsid w:val="006422A6"/>
    <w:rsid w:val="00646C84"/>
    <w:rsid w:val="00646D9A"/>
    <w:rsid w:val="00650281"/>
    <w:rsid w:val="00657018"/>
    <w:rsid w:val="00657403"/>
    <w:rsid w:val="006628B4"/>
    <w:rsid w:val="00662DCF"/>
    <w:rsid w:val="00662F2E"/>
    <w:rsid w:val="006631D2"/>
    <w:rsid w:val="0066369C"/>
    <w:rsid w:val="0066499F"/>
    <w:rsid w:val="00664EA7"/>
    <w:rsid w:val="0066577E"/>
    <w:rsid w:val="00665ED8"/>
    <w:rsid w:val="006703F5"/>
    <w:rsid w:val="00670CFF"/>
    <w:rsid w:val="006722D6"/>
    <w:rsid w:val="00672DEC"/>
    <w:rsid w:val="0067358E"/>
    <w:rsid w:val="0067364D"/>
    <w:rsid w:val="00673EC6"/>
    <w:rsid w:val="00675599"/>
    <w:rsid w:val="00675866"/>
    <w:rsid w:val="00676B91"/>
    <w:rsid w:val="00677F71"/>
    <w:rsid w:val="006811AC"/>
    <w:rsid w:val="00682DC5"/>
    <w:rsid w:val="006840A5"/>
    <w:rsid w:val="00684429"/>
    <w:rsid w:val="00685899"/>
    <w:rsid w:val="00685941"/>
    <w:rsid w:val="00687024"/>
    <w:rsid w:val="00687476"/>
    <w:rsid w:val="00690A66"/>
    <w:rsid w:val="0069213A"/>
    <w:rsid w:val="00695471"/>
    <w:rsid w:val="00695C62"/>
    <w:rsid w:val="006A01B6"/>
    <w:rsid w:val="006A02C8"/>
    <w:rsid w:val="006A0AEC"/>
    <w:rsid w:val="006A2C81"/>
    <w:rsid w:val="006A3BAA"/>
    <w:rsid w:val="006A3F00"/>
    <w:rsid w:val="006A4F8A"/>
    <w:rsid w:val="006A57BD"/>
    <w:rsid w:val="006A5D05"/>
    <w:rsid w:val="006A6756"/>
    <w:rsid w:val="006B0B66"/>
    <w:rsid w:val="006B267A"/>
    <w:rsid w:val="006B4786"/>
    <w:rsid w:val="006B76FC"/>
    <w:rsid w:val="006C0548"/>
    <w:rsid w:val="006C0ABA"/>
    <w:rsid w:val="006C291E"/>
    <w:rsid w:val="006C377F"/>
    <w:rsid w:val="006C7C8D"/>
    <w:rsid w:val="006C7D9D"/>
    <w:rsid w:val="006D00C6"/>
    <w:rsid w:val="006D4325"/>
    <w:rsid w:val="006D44E2"/>
    <w:rsid w:val="006D4B8F"/>
    <w:rsid w:val="006D6D5C"/>
    <w:rsid w:val="006E1A8C"/>
    <w:rsid w:val="006E20B2"/>
    <w:rsid w:val="006E27ED"/>
    <w:rsid w:val="006E2ABF"/>
    <w:rsid w:val="006E2DF6"/>
    <w:rsid w:val="006E363B"/>
    <w:rsid w:val="006E3A08"/>
    <w:rsid w:val="006E4BD9"/>
    <w:rsid w:val="006E528C"/>
    <w:rsid w:val="006F0CF4"/>
    <w:rsid w:val="006F1663"/>
    <w:rsid w:val="006F2700"/>
    <w:rsid w:val="006F37E3"/>
    <w:rsid w:val="006F3CAC"/>
    <w:rsid w:val="006F4B3A"/>
    <w:rsid w:val="006F5DCD"/>
    <w:rsid w:val="006F63E4"/>
    <w:rsid w:val="006F651D"/>
    <w:rsid w:val="006F67DA"/>
    <w:rsid w:val="006F6DD6"/>
    <w:rsid w:val="006F7BD2"/>
    <w:rsid w:val="007009D4"/>
    <w:rsid w:val="00700AD6"/>
    <w:rsid w:val="00700E18"/>
    <w:rsid w:val="00701016"/>
    <w:rsid w:val="0070154F"/>
    <w:rsid w:val="00701BCF"/>
    <w:rsid w:val="00702727"/>
    <w:rsid w:val="007105F5"/>
    <w:rsid w:val="007113B6"/>
    <w:rsid w:val="00713620"/>
    <w:rsid w:val="007143BA"/>
    <w:rsid w:val="00715B8A"/>
    <w:rsid w:val="0071622F"/>
    <w:rsid w:val="007170D8"/>
    <w:rsid w:val="007218E3"/>
    <w:rsid w:val="00721B38"/>
    <w:rsid w:val="00722D6B"/>
    <w:rsid w:val="007231D4"/>
    <w:rsid w:val="0072416A"/>
    <w:rsid w:val="007258C0"/>
    <w:rsid w:val="00731325"/>
    <w:rsid w:val="00731586"/>
    <w:rsid w:val="0073244F"/>
    <w:rsid w:val="00732FAD"/>
    <w:rsid w:val="007357CF"/>
    <w:rsid w:val="00736739"/>
    <w:rsid w:val="007378C0"/>
    <w:rsid w:val="00740115"/>
    <w:rsid w:val="0074066B"/>
    <w:rsid w:val="00741334"/>
    <w:rsid w:val="00741C23"/>
    <w:rsid w:val="007421AD"/>
    <w:rsid w:val="00743BC6"/>
    <w:rsid w:val="00743C83"/>
    <w:rsid w:val="00744152"/>
    <w:rsid w:val="00745BB9"/>
    <w:rsid w:val="0074758D"/>
    <w:rsid w:val="007506C9"/>
    <w:rsid w:val="00752996"/>
    <w:rsid w:val="0075319E"/>
    <w:rsid w:val="007534DB"/>
    <w:rsid w:val="007545DD"/>
    <w:rsid w:val="007552B4"/>
    <w:rsid w:val="0075701A"/>
    <w:rsid w:val="007573EB"/>
    <w:rsid w:val="00761691"/>
    <w:rsid w:val="00763871"/>
    <w:rsid w:val="00763AE2"/>
    <w:rsid w:val="00763C0B"/>
    <w:rsid w:val="00765154"/>
    <w:rsid w:val="00766C35"/>
    <w:rsid w:val="00766FB2"/>
    <w:rsid w:val="0077078C"/>
    <w:rsid w:val="00772639"/>
    <w:rsid w:val="007742BF"/>
    <w:rsid w:val="00774855"/>
    <w:rsid w:val="007752AD"/>
    <w:rsid w:val="00775D75"/>
    <w:rsid w:val="00777071"/>
    <w:rsid w:val="0078084C"/>
    <w:rsid w:val="00780894"/>
    <w:rsid w:val="00780DC2"/>
    <w:rsid w:val="00786DC4"/>
    <w:rsid w:val="00787808"/>
    <w:rsid w:val="007932A4"/>
    <w:rsid w:val="00793376"/>
    <w:rsid w:val="007954B6"/>
    <w:rsid w:val="0079594C"/>
    <w:rsid w:val="00796DB8"/>
    <w:rsid w:val="00797063"/>
    <w:rsid w:val="00797963"/>
    <w:rsid w:val="007A0FDD"/>
    <w:rsid w:val="007A18CB"/>
    <w:rsid w:val="007A29D4"/>
    <w:rsid w:val="007A40B4"/>
    <w:rsid w:val="007A47E7"/>
    <w:rsid w:val="007A4AEA"/>
    <w:rsid w:val="007A4F93"/>
    <w:rsid w:val="007A54D8"/>
    <w:rsid w:val="007A55D0"/>
    <w:rsid w:val="007A6EC4"/>
    <w:rsid w:val="007A6F00"/>
    <w:rsid w:val="007A75EA"/>
    <w:rsid w:val="007B032D"/>
    <w:rsid w:val="007B045C"/>
    <w:rsid w:val="007B0CB1"/>
    <w:rsid w:val="007B1524"/>
    <w:rsid w:val="007B280D"/>
    <w:rsid w:val="007B3419"/>
    <w:rsid w:val="007B36C5"/>
    <w:rsid w:val="007B40D6"/>
    <w:rsid w:val="007B60EB"/>
    <w:rsid w:val="007B66B6"/>
    <w:rsid w:val="007B7467"/>
    <w:rsid w:val="007C04E4"/>
    <w:rsid w:val="007C20B8"/>
    <w:rsid w:val="007C23B8"/>
    <w:rsid w:val="007C280D"/>
    <w:rsid w:val="007C3080"/>
    <w:rsid w:val="007C6678"/>
    <w:rsid w:val="007C6747"/>
    <w:rsid w:val="007C6F28"/>
    <w:rsid w:val="007C73E4"/>
    <w:rsid w:val="007D0364"/>
    <w:rsid w:val="007D098B"/>
    <w:rsid w:val="007D0D02"/>
    <w:rsid w:val="007D2AA2"/>
    <w:rsid w:val="007D2D8B"/>
    <w:rsid w:val="007D307D"/>
    <w:rsid w:val="007D3810"/>
    <w:rsid w:val="007D417E"/>
    <w:rsid w:val="007D5A46"/>
    <w:rsid w:val="007D67DA"/>
    <w:rsid w:val="007D7C1C"/>
    <w:rsid w:val="007E24F9"/>
    <w:rsid w:val="007E3531"/>
    <w:rsid w:val="007E3A2E"/>
    <w:rsid w:val="007E49BC"/>
    <w:rsid w:val="007E68E2"/>
    <w:rsid w:val="007E6A88"/>
    <w:rsid w:val="007F1683"/>
    <w:rsid w:val="007F2774"/>
    <w:rsid w:val="007F6600"/>
    <w:rsid w:val="007F6637"/>
    <w:rsid w:val="007F7671"/>
    <w:rsid w:val="008000ED"/>
    <w:rsid w:val="008005BD"/>
    <w:rsid w:val="00800B57"/>
    <w:rsid w:val="00801185"/>
    <w:rsid w:val="008013CD"/>
    <w:rsid w:val="00802999"/>
    <w:rsid w:val="00802E52"/>
    <w:rsid w:val="008036D4"/>
    <w:rsid w:val="00806A2C"/>
    <w:rsid w:val="008079E6"/>
    <w:rsid w:val="008116AF"/>
    <w:rsid w:val="00811A72"/>
    <w:rsid w:val="00812CA7"/>
    <w:rsid w:val="00813413"/>
    <w:rsid w:val="008136D4"/>
    <w:rsid w:val="00815654"/>
    <w:rsid w:val="00820145"/>
    <w:rsid w:val="00820DB7"/>
    <w:rsid w:val="008228AD"/>
    <w:rsid w:val="008243E0"/>
    <w:rsid w:val="00824766"/>
    <w:rsid w:val="00826C9A"/>
    <w:rsid w:val="0082718A"/>
    <w:rsid w:val="008304F1"/>
    <w:rsid w:val="00830678"/>
    <w:rsid w:val="00830D2F"/>
    <w:rsid w:val="00834FD7"/>
    <w:rsid w:val="00835322"/>
    <w:rsid w:val="00835ABB"/>
    <w:rsid w:val="0084068F"/>
    <w:rsid w:val="008406A7"/>
    <w:rsid w:val="00841629"/>
    <w:rsid w:val="00841EA1"/>
    <w:rsid w:val="00843128"/>
    <w:rsid w:val="00844927"/>
    <w:rsid w:val="00845CF7"/>
    <w:rsid w:val="008460F9"/>
    <w:rsid w:val="00847A3C"/>
    <w:rsid w:val="0085146A"/>
    <w:rsid w:val="008545FB"/>
    <w:rsid w:val="008573B3"/>
    <w:rsid w:val="00857788"/>
    <w:rsid w:val="00860E60"/>
    <w:rsid w:val="008612AF"/>
    <w:rsid w:val="00862CAF"/>
    <w:rsid w:val="00862FCE"/>
    <w:rsid w:val="0086486F"/>
    <w:rsid w:val="00864C82"/>
    <w:rsid w:val="00866C3E"/>
    <w:rsid w:val="008725EF"/>
    <w:rsid w:val="00873710"/>
    <w:rsid w:val="0087430A"/>
    <w:rsid w:val="00874426"/>
    <w:rsid w:val="008765FB"/>
    <w:rsid w:val="00880D05"/>
    <w:rsid w:val="00881800"/>
    <w:rsid w:val="0088197D"/>
    <w:rsid w:val="00883FC3"/>
    <w:rsid w:val="008876FC"/>
    <w:rsid w:val="00887E6E"/>
    <w:rsid w:val="00891420"/>
    <w:rsid w:val="00892066"/>
    <w:rsid w:val="00892C2A"/>
    <w:rsid w:val="00894E67"/>
    <w:rsid w:val="008A206C"/>
    <w:rsid w:val="008A3D52"/>
    <w:rsid w:val="008A4628"/>
    <w:rsid w:val="008A4C2E"/>
    <w:rsid w:val="008A57AE"/>
    <w:rsid w:val="008A5AEB"/>
    <w:rsid w:val="008A685D"/>
    <w:rsid w:val="008B01A4"/>
    <w:rsid w:val="008B12AC"/>
    <w:rsid w:val="008B142A"/>
    <w:rsid w:val="008B2AAB"/>
    <w:rsid w:val="008B3486"/>
    <w:rsid w:val="008B4597"/>
    <w:rsid w:val="008B78E6"/>
    <w:rsid w:val="008C039B"/>
    <w:rsid w:val="008C0A44"/>
    <w:rsid w:val="008C0D88"/>
    <w:rsid w:val="008C2878"/>
    <w:rsid w:val="008C2F91"/>
    <w:rsid w:val="008C330F"/>
    <w:rsid w:val="008C3722"/>
    <w:rsid w:val="008C3C2B"/>
    <w:rsid w:val="008C4484"/>
    <w:rsid w:val="008C49A6"/>
    <w:rsid w:val="008C580C"/>
    <w:rsid w:val="008C6285"/>
    <w:rsid w:val="008D2583"/>
    <w:rsid w:val="008D487E"/>
    <w:rsid w:val="008D51A7"/>
    <w:rsid w:val="008D7254"/>
    <w:rsid w:val="008D79B1"/>
    <w:rsid w:val="008D7FE6"/>
    <w:rsid w:val="008E0214"/>
    <w:rsid w:val="008E3AEF"/>
    <w:rsid w:val="008E3BAC"/>
    <w:rsid w:val="008E4178"/>
    <w:rsid w:val="008E44DE"/>
    <w:rsid w:val="008E6B7D"/>
    <w:rsid w:val="008E714E"/>
    <w:rsid w:val="008E76A5"/>
    <w:rsid w:val="008F016C"/>
    <w:rsid w:val="008F06E5"/>
    <w:rsid w:val="008F11E3"/>
    <w:rsid w:val="008F185D"/>
    <w:rsid w:val="008F197A"/>
    <w:rsid w:val="008F2766"/>
    <w:rsid w:val="008F31EC"/>
    <w:rsid w:val="008F3925"/>
    <w:rsid w:val="008F72BC"/>
    <w:rsid w:val="00901186"/>
    <w:rsid w:val="00901C14"/>
    <w:rsid w:val="00903641"/>
    <w:rsid w:val="00905F07"/>
    <w:rsid w:val="0091033A"/>
    <w:rsid w:val="009111D5"/>
    <w:rsid w:val="009144DC"/>
    <w:rsid w:val="00914B17"/>
    <w:rsid w:val="00917325"/>
    <w:rsid w:val="009177FA"/>
    <w:rsid w:val="009219F6"/>
    <w:rsid w:val="00921A96"/>
    <w:rsid w:val="00922F10"/>
    <w:rsid w:val="009247F0"/>
    <w:rsid w:val="00924F4D"/>
    <w:rsid w:val="00925430"/>
    <w:rsid w:val="00930189"/>
    <w:rsid w:val="00930516"/>
    <w:rsid w:val="009313C0"/>
    <w:rsid w:val="00932093"/>
    <w:rsid w:val="0093250E"/>
    <w:rsid w:val="009336D7"/>
    <w:rsid w:val="0093391D"/>
    <w:rsid w:val="00934E2B"/>
    <w:rsid w:val="0093670A"/>
    <w:rsid w:val="00937650"/>
    <w:rsid w:val="00940193"/>
    <w:rsid w:val="00940CD3"/>
    <w:rsid w:val="00941BD1"/>
    <w:rsid w:val="0094253C"/>
    <w:rsid w:val="009426A5"/>
    <w:rsid w:val="00942717"/>
    <w:rsid w:val="00944D40"/>
    <w:rsid w:val="009509A1"/>
    <w:rsid w:val="00950C4A"/>
    <w:rsid w:val="0095190C"/>
    <w:rsid w:val="0095203F"/>
    <w:rsid w:val="00952253"/>
    <w:rsid w:val="00953526"/>
    <w:rsid w:val="00955F41"/>
    <w:rsid w:val="0095624A"/>
    <w:rsid w:val="009572E0"/>
    <w:rsid w:val="00964FC8"/>
    <w:rsid w:val="009705B1"/>
    <w:rsid w:val="0097336D"/>
    <w:rsid w:val="0097391A"/>
    <w:rsid w:val="00973CAB"/>
    <w:rsid w:val="00975C93"/>
    <w:rsid w:val="00976E06"/>
    <w:rsid w:val="009778F6"/>
    <w:rsid w:val="00980A51"/>
    <w:rsid w:val="00981674"/>
    <w:rsid w:val="009838F6"/>
    <w:rsid w:val="00984977"/>
    <w:rsid w:val="00984AB5"/>
    <w:rsid w:val="00984D24"/>
    <w:rsid w:val="00985A1F"/>
    <w:rsid w:val="00986E1C"/>
    <w:rsid w:val="00990BE5"/>
    <w:rsid w:val="00990C77"/>
    <w:rsid w:val="0099117A"/>
    <w:rsid w:val="00992631"/>
    <w:rsid w:val="00992778"/>
    <w:rsid w:val="00992A1F"/>
    <w:rsid w:val="0099379D"/>
    <w:rsid w:val="0099582A"/>
    <w:rsid w:val="009A056B"/>
    <w:rsid w:val="009A100A"/>
    <w:rsid w:val="009A205C"/>
    <w:rsid w:val="009A2D5A"/>
    <w:rsid w:val="009A55BC"/>
    <w:rsid w:val="009A606E"/>
    <w:rsid w:val="009A781F"/>
    <w:rsid w:val="009B0E94"/>
    <w:rsid w:val="009B22CA"/>
    <w:rsid w:val="009B5B28"/>
    <w:rsid w:val="009B5CBC"/>
    <w:rsid w:val="009B7435"/>
    <w:rsid w:val="009C113F"/>
    <w:rsid w:val="009C1A9A"/>
    <w:rsid w:val="009C3A24"/>
    <w:rsid w:val="009C4343"/>
    <w:rsid w:val="009C4F48"/>
    <w:rsid w:val="009C560C"/>
    <w:rsid w:val="009C6D6D"/>
    <w:rsid w:val="009C7D0C"/>
    <w:rsid w:val="009D2601"/>
    <w:rsid w:val="009D2A55"/>
    <w:rsid w:val="009D3690"/>
    <w:rsid w:val="009D5184"/>
    <w:rsid w:val="009D61D8"/>
    <w:rsid w:val="009D6CBB"/>
    <w:rsid w:val="009D6F0A"/>
    <w:rsid w:val="009E00DE"/>
    <w:rsid w:val="009E2914"/>
    <w:rsid w:val="009E3054"/>
    <w:rsid w:val="009E7FD1"/>
    <w:rsid w:val="009F0362"/>
    <w:rsid w:val="009F058A"/>
    <w:rsid w:val="009F0D8F"/>
    <w:rsid w:val="009F353C"/>
    <w:rsid w:val="009F3590"/>
    <w:rsid w:val="009F61BF"/>
    <w:rsid w:val="009F63E1"/>
    <w:rsid w:val="009F67DC"/>
    <w:rsid w:val="009F72D8"/>
    <w:rsid w:val="009F7C36"/>
    <w:rsid w:val="009F7E43"/>
    <w:rsid w:val="00A04949"/>
    <w:rsid w:val="00A04B51"/>
    <w:rsid w:val="00A05324"/>
    <w:rsid w:val="00A05C11"/>
    <w:rsid w:val="00A0642A"/>
    <w:rsid w:val="00A06874"/>
    <w:rsid w:val="00A10E3E"/>
    <w:rsid w:val="00A11770"/>
    <w:rsid w:val="00A12DA4"/>
    <w:rsid w:val="00A12E5D"/>
    <w:rsid w:val="00A16704"/>
    <w:rsid w:val="00A20CF3"/>
    <w:rsid w:val="00A20E55"/>
    <w:rsid w:val="00A22229"/>
    <w:rsid w:val="00A2270E"/>
    <w:rsid w:val="00A22732"/>
    <w:rsid w:val="00A22876"/>
    <w:rsid w:val="00A22E05"/>
    <w:rsid w:val="00A2380A"/>
    <w:rsid w:val="00A2407A"/>
    <w:rsid w:val="00A24E30"/>
    <w:rsid w:val="00A26818"/>
    <w:rsid w:val="00A2708F"/>
    <w:rsid w:val="00A27899"/>
    <w:rsid w:val="00A27EC0"/>
    <w:rsid w:val="00A32556"/>
    <w:rsid w:val="00A33D16"/>
    <w:rsid w:val="00A34C98"/>
    <w:rsid w:val="00A3629D"/>
    <w:rsid w:val="00A4041B"/>
    <w:rsid w:val="00A41F3F"/>
    <w:rsid w:val="00A42368"/>
    <w:rsid w:val="00A42443"/>
    <w:rsid w:val="00A45467"/>
    <w:rsid w:val="00A454C5"/>
    <w:rsid w:val="00A479D8"/>
    <w:rsid w:val="00A5044B"/>
    <w:rsid w:val="00A51CEA"/>
    <w:rsid w:val="00A56298"/>
    <w:rsid w:val="00A578A6"/>
    <w:rsid w:val="00A57B4C"/>
    <w:rsid w:val="00A6067D"/>
    <w:rsid w:val="00A60B07"/>
    <w:rsid w:val="00A637C4"/>
    <w:rsid w:val="00A63AA2"/>
    <w:rsid w:val="00A6412E"/>
    <w:rsid w:val="00A659DA"/>
    <w:rsid w:val="00A65CCA"/>
    <w:rsid w:val="00A661D8"/>
    <w:rsid w:val="00A67032"/>
    <w:rsid w:val="00A72E31"/>
    <w:rsid w:val="00A75230"/>
    <w:rsid w:val="00A7631D"/>
    <w:rsid w:val="00A8158D"/>
    <w:rsid w:val="00A81FF5"/>
    <w:rsid w:val="00A82C9A"/>
    <w:rsid w:val="00A83872"/>
    <w:rsid w:val="00A859B3"/>
    <w:rsid w:val="00A862FA"/>
    <w:rsid w:val="00A86CEE"/>
    <w:rsid w:val="00A86CF4"/>
    <w:rsid w:val="00A94F37"/>
    <w:rsid w:val="00A9603D"/>
    <w:rsid w:val="00A96B09"/>
    <w:rsid w:val="00A96EEC"/>
    <w:rsid w:val="00AA105A"/>
    <w:rsid w:val="00AA1895"/>
    <w:rsid w:val="00AA2252"/>
    <w:rsid w:val="00AA41FF"/>
    <w:rsid w:val="00AA4EBF"/>
    <w:rsid w:val="00AA6B98"/>
    <w:rsid w:val="00AA6F14"/>
    <w:rsid w:val="00AB00FE"/>
    <w:rsid w:val="00AB1662"/>
    <w:rsid w:val="00AB1E21"/>
    <w:rsid w:val="00AB5FCB"/>
    <w:rsid w:val="00AB761F"/>
    <w:rsid w:val="00AB7885"/>
    <w:rsid w:val="00AC3D55"/>
    <w:rsid w:val="00AC74FC"/>
    <w:rsid w:val="00AC7A06"/>
    <w:rsid w:val="00AC7BD8"/>
    <w:rsid w:val="00AD4415"/>
    <w:rsid w:val="00AD67EA"/>
    <w:rsid w:val="00AD7296"/>
    <w:rsid w:val="00AD7FC7"/>
    <w:rsid w:val="00AE0E0D"/>
    <w:rsid w:val="00AE129E"/>
    <w:rsid w:val="00AE148C"/>
    <w:rsid w:val="00AE1A81"/>
    <w:rsid w:val="00AE21BA"/>
    <w:rsid w:val="00AE2E1D"/>
    <w:rsid w:val="00AE2EB9"/>
    <w:rsid w:val="00AE43E4"/>
    <w:rsid w:val="00AE59E0"/>
    <w:rsid w:val="00AE6DD2"/>
    <w:rsid w:val="00AF02D7"/>
    <w:rsid w:val="00AF0424"/>
    <w:rsid w:val="00AF136B"/>
    <w:rsid w:val="00AF1DDF"/>
    <w:rsid w:val="00AF1FF3"/>
    <w:rsid w:val="00AF4792"/>
    <w:rsid w:val="00AF52E0"/>
    <w:rsid w:val="00B00C66"/>
    <w:rsid w:val="00B01214"/>
    <w:rsid w:val="00B02D72"/>
    <w:rsid w:val="00B03415"/>
    <w:rsid w:val="00B03867"/>
    <w:rsid w:val="00B038FD"/>
    <w:rsid w:val="00B0417E"/>
    <w:rsid w:val="00B05F4E"/>
    <w:rsid w:val="00B07AFA"/>
    <w:rsid w:val="00B11532"/>
    <w:rsid w:val="00B11E28"/>
    <w:rsid w:val="00B1201D"/>
    <w:rsid w:val="00B129E3"/>
    <w:rsid w:val="00B138D5"/>
    <w:rsid w:val="00B139B7"/>
    <w:rsid w:val="00B14042"/>
    <w:rsid w:val="00B142AC"/>
    <w:rsid w:val="00B149BB"/>
    <w:rsid w:val="00B15C74"/>
    <w:rsid w:val="00B15EB3"/>
    <w:rsid w:val="00B168C6"/>
    <w:rsid w:val="00B2021F"/>
    <w:rsid w:val="00B20413"/>
    <w:rsid w:val="00B20494"/>
    <w:rsid w:val="00B20CFE"/>
    <w:rsid w:val="00B20F05"/>
    <w:rsid w:val="00B222EC"/>
    <w:rsid w:val="00B226D2"/>
    <w:rsid w:val="00B245BC"/>
    <w:rsid w:val="00B2604F"/>
    <w:rsid w:val="00B26219"/>
    <w:rsid w:val="00B26BE6"/>
    <w:rsid w:val="00B26D44"/>
    <w:rsid w:val="00B2709E"/>
    <w:rsid w:val="00B274EB"/>
    <w:rsid w:val="00B300EE"/>
    <w:rsid w:val="00B30D6D"/>
    <w:rsid w:val="00B32C50"/>
    <w:rsid w:val="00B34E39"/>
    <w:rsid w:val="00B34FF5"/>
    <w:rsid w:val="00B35C2F"/>
    <w:rsid w:val="00B361CF"/>
    <w:rsid w:val="00B362BE"/>
    <w:rsid w:val="00B41AFA"/>
    <w:rsid w:val="00B42331"/>
    <w:rsid w:val="00B4234C"/>
    <w:rsid w:val="00B433BF"/>
    <w:rsid w:val="00B46652"/>
    <w:rsid w:val="00B46C27"/>
    <w:rsid w:val="00B472E5"/>
    <w:rsid w:val="00B47A25"/>
    <w:rsid w:val="00B50BB7"/>
    <w:rsid w:val="00B50CC7"/>
    <w:rsid w:val="00B52790"/>
    <w:rsid w:val="00B5358D"/>
    <w:rsid w:val="00B55620"/>
    <w:rsid w:val="00B5746D"/>
    <w:rsid w:val="00B608BE"/>
    <w:rsid w:val="00B63832"/>
    <w:rsid w:val="00B63F7A"/>
    <w:rsid w:val="00B649EB"/>
    <w:rsid w:val="00B7382C"/>
    <w:rsid w:val="00B7393A"/>
    <w:rsid w:val="00B742F7"/>
    <w:rsid w:val="00B7519D"/>
    <w:rsid w:val="00B76781"/>
    <w:rsid w:val="00B8034C"/>
    <w:rsid w:val="00B81C26"/>
    <w:rsid w:val="00B826D1"/>
    <w:rsid w:val="00B850BD"/>
    <w:rsid w:val="00B86DD0"/>
    <w:rsid w:val="00B87D01"/>
    <w:rsid w:val="00B90A8F"/>
    <w:rsid w:val="00B9154A"/>
    <w:rsid w:val="00B9218E"/>
    <w:rsid w:val="00B92CB3"/>
    <w:rsid w:val="00B92D41"/>
    <w:rsid w:val="00B9518D"/>
    <w:rsid w:val="00BA0C6D"/>
    <w:rsid w:val="00BA1237"/>
    <w:rsid w:val="00BA39D6"/>
    <w:rsid w:val="00BA5B01"/>
    <w:rsid w:val="00BA5DCB"/>
    <w:rsid w:val="00BA6300"/>
    <w:rsid w:val="00BA6DCF"/>
    <w:rsid w:val="00BA7494"/>
    <w:rsid w:val="00BA7BD0"/>
    <w:rsid w:val="00BB15B5"/>
    <w:rsid w:val="00BB5E81"/>
    <w:rsid w:val="00BB6303"/>
    <w:rsid w:val="00BB6DAE"/>
    <w:rsid w:val="00BB7630"/>
    <w:rsid w:val="00BC1CD6"/>
    <w:rsid w:val="00BC23DF"/>
    <w:rsid w:val="00BC240C"/>
    <w:rsid w:val="00BC263A"/>
    <w:rsid w:val="00BC2F03"/>
    <w:rsid w:val="00BC347F"/>
    <w:rsid w:val="00BC405E"/>
    <w:rsid w:val="00BC42E0"/>
    <w:rsid w:val="00BC45FF"/>
    <w:rsid w:val="00BC4644"/>
    <w:rsid w:val="00BC5DF8"/>
    <w:rsid w:val="00BC7A00"/>
    <w:rsid w:val="00BD02C9"/>
    <w:rsid w:val="00BD2C9E"/>
    <w:rsid w:val="00BD2FF3"/>
    <w:rsid w:val="00BD380E"/>
    <w:rsid w:val="00BD4D55"/>
    <w:rsid w:val="00BD65B4"/>
    <w:rsid w:val="00BE21D1"/>
    <w:rsid w:val="00BE24D3"/>
    <w:rsid w:val="00BE3201"/>
    <w:rsid w:val="00BE3A7C"/>
    <w:rsid w:val="00BE58F6"/>
    <w:rsid w:val="00BE624B"/>
    <w:rsid w:val="00BF0BC5"/>
    <w:rsid w:val="00BF293F"/>
    <w:rsid w:val="00BF35CA"/>
    <w:rsid w:val="00BF3F66"/>
    <w:rsid w:val="00BF4C46"/>
    <w:rsid w:val="00BF5FFC"/>
    <w:rsid w:val="00BF6F9D"/>
    <w:rsid w:val="00C00945"/>
    <w:rsid w:val="00C01804"/>
    <w:rsid w:val="00C01C1B"/>
    <w:rsid w:val="00C01D86"/>
    <w:rsid w:val="00C01EAA"/>
    <w:rsid w:val="00C02336"/>
    <w:rsid w:val="00C03F11"/>
    <w:rsid w:val="00C04337"/>
    <w:rsid w:val="00C04BB8"/>
    <w:rsid w:val="00C04D86"/>
    <w:rsid w:val="00C05915"/>
    <w:rsid w:val="00C06574"/>
    <w:rsid w:val="00C07DFA"/>
    <w:rsid w:val="00C11554"/>
    <w:rsid w:val="00C13200"/>
    <w:rsid w:val="00C13716"/>
    <w:rsid w:val="00C14382"/>
    <w:rsid w:val="00C1481B"/>
    <w:rsid w:val="00C1487B"/>
    <w:rsid w:val="00C15F96"/>
    <w:rsid w:val="00C161A2"/>
    <w:rsid w:val="00C2002B"/>
    <w:rsid w:val="00C214AC"/>
    <w:rsid w:val="00C225EF"/>
    <w:rsid w:val="00C23A39"/>
    <w:rsid w:val="00C23A44"/>
    <w:rsid w:val="00C23D9C"/>
    <w:rsid w:val="00C30FC2"/>
    <w:rsid w:val="00C313B3"/>
    <w:rsid w:val="00C33A63"/>
    <w:rsid w:val="00C341A4"/>
    <w:rsid w:val="00C34DF9"/>
    <w:rsid w:val="00C36731"/>
    <w:rsid w:val="00C36C21"/>
    <w:rsid w:val="00C37FE5"/>
    <w:rsid w:val="00C40148"/>
    <w:rsid w:val="00C41238"/>
    <w:rsid w:val="00C4194B"/>
    <w:rsid w:val="00C4223F"/>
    <w:rsid w:val="00C43D56"/>
    <w:rsid w:val="00C45D7F"/>
    <w:rsid w:val="00C469B3"/>
    <w:rsid w:val="00C47AA8"/>
    <w:rsid w:val="00C47EDF"/>
    <w:rsid w:val="00C504DC"/>
    <w:rsid w:val="00C518B1"/>
    <w:rsid w:val="00C51D77"/>
    <w:rsid w:val="00C51FD1"/>
    <w:rsid w:val="00C52C6D"/>
    <w:rsid w:val="00C535FF"/>
    <w:rsid w:val="00C544E8"/>
    <w:rsid w:val="00C54EBC"/>
    <w:rsid w:val="00C559F3"/>
    <w:rsid w:val="00C565B0"/>
    <w:rsid w:val="00C63E10"/>
    <w:rsid w:val="00C64C3A"/>
    <w:rsid w:val="00C6632F"/>
    <w:rsid w:val="00C66EC0"/>
    <w:rsid w:val="00C67577"/>
    <w:rsid w:val="00C67EF1"/>
    <w:rsid w:val="00C706D2"/>
    <w:rsid w:val="00C71258"/>
    <w:rsid w:val="00C73A43"/>
    <w:rsid w:val="00C742BA"/>
    <w:rsid w:val="00C743B1"/>
    <w:rsid w:val="00C749AD"/>
    <w:rsid w:val="00C75FB9"/>
    <w:rsid w:val="00C764E5"/>
    <w:rsid w:val="00C8263C"/>
    <w:rsid w:val="00C82C95"/>
    <w:rsid w:val="00C83022"/>
    <w:rsid w:val="00C831B1"/>
    <w:rsid w:val="00C83789"/>
    <w:rsid w:val="00C84497"/>
    <w:rsid w:val="00C85FD3"/>
    <w:rsid w:val="00C86171"/>
    <w:rsid w:val="00C86FC6"/>
    <w:rsid w:val="00C919E4"/>
    <w:rsid w:val="00C91EF6"/>
    <w:rsid w:val="00C92DAE"/>
    <w:rsid w:val="00C933DF"/>
    <w:rsid w:val="00C950DF"/>
    <w:rsid w:val="00CA07DF"/>
    <w:rsid w:val="00CA2F1C"/>
    <w:rsid w:val="00CA6CBE"/>
    <w:rsid w:val="00CA74BC"/>
    <w:rsid w:val="00CA7A8C"/>
    <w:rsid w:val="00CB385D"/>
    <w:rsid w:val="00CB4C38"/>
    <w:rsid w:val="00CB52AB"/>
    <w:rsid w:val="00CB5FD8"/>
    <w:rsid w:val="00CB5FFC"/>
    <w:rsid w:val="00CC0FC0"/>
    <w:rsid w:val="00CC2A71"/>
    <w:rsid w:val="00CC43C5"/>
    <w:rsid w:val="00CC4523"/>
    <w:rsid w:val="00CC50FA"/>
    <w:rsid w:val="00CC5123"/>
    <w:rsid w:val="00CC5216"/>
    <w:rsid w:val="00CC593F"/>
    <w:rsid w:val="00CC68A1"/>
    <w:rsid w:val="00CC6DA0"/>
    <w:rsid w:val="00CD2E3C"/>
    <w:rsid w:val="00CD42FA"/>
    <w:rsid w:val="00CD49F6"/>
    <w:rsid w:val="00CD59E8"/>
    <w:rsid w:val="00CD67F1"/>
    <w:rsid w:val="00CD75F7"/>
    <w:rsid w:val="00CE0ACA"/>
    <w:rsid w:val="00CE2961"/>
    <w:rsid w:val="00CE4169"/>
    <w:rsid w:val="00CE6209"/>
    <w:rsid w:val="00CE630F"/>
    <w:rsid w:val="00CF1700"/>
    <w:rsid w:val="00CF2CE1"/>
    <w:rsid w:val="00CF2D19"/>
    <w:rsid w:val="00CF2DFF"/>
    <w:rsid w:val="00CF2FB3"/>
    <w:rsid w:val="00CF3F79"/>
    <w:rsid w:val="00CF4BE8"/>
    <w:rsid w:val="00CF4D65"/>
    <w:rsid w:val="00CF506E"/>
    <w:rsid w:val="00CF7235"/>
    <w:rsid w:val="00CF7A0B"/>
    <w:rsid w:val="00D005C6"/>
    <w:rsid w:val="00D0284D"/>
    <w:rsid w:val="00D04042"/>
    <w:rsid w:val="00D05B88"/>
    <w:rsid w:val="00D0633B"/>
    <w:rsid w:val="00D06B6B"/>
    <w:rsid w:val="00D07F88"/>
    <w:rsid w:val="00D102D7"/>
    <w:rsid w:val="00D10923"/>
    <w:rsid w:val="00D10CF8"/>
    <w:rsid w:val="00D12700"/>
    <w:rsid w:val="00D12CED"/>
    <w:rsid w:val="00D131D1"/>
    <w:rsid w:val="00D1763D"/>
    <w:rsid w:val="00D17CAE"/>
    <w:rsid w:val="00D20267"/>
    <w:rsid w:val="00D233BE"/>
    <w:rsid w:val="00D24525"/>
    <w:rsid w:val="00D247DA"/>
    <w:rsid w:val="00D24FA6"/>
    <w:rsid w:val="00D25B6E"/>
    <w:rsid w:val="00D25C59"/>
    <w:rsid w:val="00D279B8"/>
    <w:rsid w:val="00D32FCD"/>
    <w:rsid w:val="00D33C09"/>
    <w:rsid w:val="00D358EC"/>
    <w:rsid w:val="00D370BC"/>
    <w:rsid w:val="00D373DC"/>
    <w:rsid w:val="00D377BE"/>
    <w:rsid w:val="00D40452"/>
    <w:rsid w:val="00D40FA6"/>
    <w:rsid w:val="00D4148C"/>
    <w:rsid w:val="00D422C9"/>
    <w:rsid w:val="00D42953"/>
    <w:rsid w:val="00D4342C"/>
    <w:rsid w:val="00D45093"/>
    <w:rsid w:val="00D45286"/>
    <w:rsid w:val="00D45B5C"/>
    <w:rsid w:val="00D46771"/>
    <w:rsid w:val="00D46A66"/>
    <w:rsid w:val="00D4757D"/>
    <w:rsid w:val="00D477F1"/>
    <w:rsid w:val="00D511F2"/>
    <w:rsid w:val="00D524F8"/>
    <w:rsid w:val="00D5277B"/>
    <w:rsid w:val="00D52B78"/>
    <w:rsid w:val="00D52F29"/>
    <w:rsid w:val="00D53989"/>
    <w:rsid w:val="00D539E9"/>
    <w:rsid w:val="00D54B6A"/>
    <w:rsid w:val="00D55A5D"/>
    <w:rsid w:val="00D55F86"/>
    <w:rsid w:val="00D5607A"/>
    <w:rsid w:val="00D56C4C"/>
    <w:rsid w:val="00D56DDB"/>
    <w:rsid w:val="00D57044"/>
    <w:rsid w:val="00D57BA3"/>
    <w:rsid w:val="00D609C0"/>
    <w:rsid w:val="00D60D62"/>
    <w:rsid w:val="00D6207F"/>
    <w:rsid w:val="00D62499"/>
    <w:rsid w:val="00D63B4F"/>
    <w:rsid w:val="00D63E82"/>
    <w:rsid w:val="00D64AC4"/>
    <w:rsid w:val="00D64B20"/>
    <w:rsid w:val="00D64D85"/>
    <w:rsid w:val="00D64DAB"/>
    <w:rsid w:val="00D661F2"/>
    <w:rsid w:val="00D67632"/>
    <w:rsid w:val="00D7033B"/>
    <w:rsid w:val="00D72B3E"/>
    <w:rsid w:val="00D72FC6"/>
    <w:rsid w:val="00D73FDC"/>
    <w:rsid w:val="00D74CA8"/>
    <w:rsid w:val="00D75F7D"/>
    <w:rsid w:val="00D776D5"/>
    <w:rsid w:val="00D77A0E"/>
    <w:rsid w:val="00D77A96"/>
    <w:rsid w:val="00D77FAC"/>
    <w:rsid w:val="00D80EF9"/>
    <w:rsid w:val="00D81A7C"/>
    <w:rsid w:val="00D82C44"/>
    <w:rsid w:val="00D83349"/>
    <w:rsid w:val="00D83CD8"/>
    <w:rsid w:val="00D8439E"/>
    <w:rsid w:val="00D848BB"/>
    <w:rsid w:val="00D850A1"/>
    <w:rsid w:val="00D85358"/>
    <w:rsid w:val="00D8609D"/>
    <w:rsid w:val="00D86239"/>
    <w:rsid w:val="00D87047"/>
    <w:rsid w:val="00D875EB"/>
    <w:rsid w:val="00D87766"/>
    <w:rsid w:val="00D879A3"/>
    <w:rsid w:val="00D90EAC"/>
    <w:rsid w:val="00D91599"/>
    <w:rsid w:val="00D91708"/>
    <w:rsid w:val="00D92B85"/>
    <w:rsid w:val="00D94510"/>
    <w:rsid w:val="00D9544D"/>
    <w:rsid w:val="00D9595D"/>
    <w:rsid w:val="00D96C33"/>
    <w:rsid w:val="00D9704B"/>
    <w:rsid w:val="00D97521"/>
    <w:rsid w:val="00DA0AFE"/>
    <w:rsid w:val="00DA12A9"/>
    <w:rsid w:val="00DA1DD9"/>
    <w:rsid w:val="00DA205D"/>
    <w:rsid w:val="00DA4E0F"/>
    <w:rsid w:val="00DA56A6"/>
    <w:rsid w:val="00DA7077"/>
    <w:rsid w:val="00DB1F9F"/>
    <w:rsid w:val="00DC0FBF"/>
    <w:rsid w:val="00DC215E"/>
    <w:rsid w:val="00DC2225"/>
    <w:rsid w:val="00DC2266"/>
    <w:rsid w:val="00DC2FB1"/>
    <w:rsid w:val="00DC4365"/>
    <w:rsid w:val="00DC43EB"/>
    <w:rsid w:val="00DC57FB"/>
    <w:rsid w:val="00DC5A90"/>
    <w:rsid w:val="00DC5CF0"/>
    <w:rsid w:val="00DC6DC6"/>
    <w:rsid w:val="00DC7803"/>
    <w:rsid w:val="00DC7BA4"/>
    <w:rsid w:val="00DD0ED9"/>
    <w:rsid w:val="00DD1C6A"/>
    <w:rsid w:val="00DD1FBD"/>
    <w:rsid w:val="00DD2427"/>
    <w:rsid w:val="00DD2F04"/>
    <w:rsid w:val="00DD30F4"/>
    <w:rsid w:val="00DD3DF7"/>
    <w:rsid w:val="00DD43BB"/>
    <w:rsid w:val="00DD4954"/>
    <w:rsid w:val="00DD6AB1"/>
    <w:rsid w:val="00DD7AC8"/>
    <w:rsid w:val="00DE2125"/>
    <w:rsid w:val="00DE2C47"/>
    <w:rsid w:val="00DE2EDF"/>
    <w:rsid w:val="00DE5B5D"/>
    <w:rsid w:val="00DE6DC8"/>
    <w:rsid w:val="00DF051A"/>
    <w:rsid w:val="00DF169A"/>
    <w:rsid w:val="00DF40BF"/>
    <w:rsid w:val="00DF731D"/>
    <w:rsid w:val="00E00172"/>
    <w:rsid w:val="00E01DBA"/>
    <w:rsid w:val="00E02DCC"/>
    <w:rsid w:val="00E0520D"/>
    <w:rsid w:val="00E06493"/>
    <w:rsid w:val="00E100C2"/>
    <w:rsid w:val="00E10B91"/>
    <w:rsid w:val="00E13B1F"/>
    <w:rsid w:val="00E15E0D"/>
    <w:rsid w:val="00E1646E"/>
    <w:rsid w:val="00E1687A"/>
    <w:rsid w:val="00E16C9E"/>
    <w:rsid w:val="00E22667"/>
    <w:rsid w:val="00E267B0"/>
    <w:rsid w:val="00E3034E"/>
    <w:rsid w:val="00E31174"/>
    <w:rsid w:val="00E32DB8"/>
    <w:rsid w:val="00E36073"/>
    <w:rsid w:val="00E37795"/>
    <w:rsid w:val="00E41CD9"/>
    <w:rsid w:val="00E41E77"/>
    <w:rsid w:val="00E422FF"/>
    <w:rsid w:val="00E43E94"/>
    <w:rsid w:val="00E46398"/>
    <w:rsid w:val="00E50B53"/>
    <w:rsid w:val="00E51AE7"/>
    <w:rsid w:val="00E51FE8"/>
    <w:rsid w:val="00E523D6"/>
    <w:rsid w:val="00E525F3"/>
    <w:rsid w:val="00E545F0"/>
    <w:rsid w:val="00E54693"/>
    <w:rsid w:val="00E54B0A"/>
    <w:rsid w:val="00E55B18"/>
    <w:rsid w:val="00E56620"/>
    <w:rsid w:val="00E60EDA"/>
    <w:rsid w:val="00E614E0"/>
    <w:rsid w:val="00E66492"/>
    <w:rsid w:val="00E66C8E"/>
    <w:rsid w:val="00E704D6"/>
    <w:rsid w:val="00E720BD"/>
    <w:rsid w:val="00E7258C"/>
    <w:rsid w:val="00E764A2"/>
    <w:rsid w:val="00E77DA3"/>
    <w:rsid w:val="00E80569"/>
    <w:rsid w:val="00E811E9"/>
    <w:rsid w:val="00E81496"/>
    <w:rsid w:val="00E824B0"/>
    <w:rsid w:val="00E83F14"/>
    <w:rsid w:val="00E85A8F"/>
    <w:rsid w:val="00E87222"/>
    <w:rsid w:val="00E9028D"/>
    <w:rsid w:val="00E90EEC"/>
    <w:rsid w:val="00E922FC"/>
    <w:rsid w:val="00E94CC4"/>
    <w:rsid w:val="00EA28F8"/>
    <w:rsid w:val="00EA48F9"/>
    <w:rsid w:val="00EA55B3"/>
    <w:rsid w:val="00EA602D"/>
    <w:rsid w:val="00EA74E4"/>
    <w:rsid w:val="00EB03A6"/>
    <w:rsid w:val="00EB287C"/>
    <w:rsid w:val="00EB473B"/>
    <w:rsid w:val="00EB4862"/>
    <w:rsid w:val="00EB4AE4"/>
    <w:rsid w:val="00EB51BB"/>
    <w:rsid w:val="00EB57E8"/>
    <w:rsid w:val="00EB5959"/>
    <w:rsid w:val="00EB64BB"/>
    <w:rsid w:val="00EB6BE6"/>
    <w:rsid w:val="00EC041C"/>
    <w:rsid w:val="00EC0688"/>
    <w:rsid w:val="00EC1B50"/>
    <w:rsid w:val="00EC1D54"/>
    <w:rsid w:val="00EC2279"/>
    <w:rsid w:val="00EC358E"/>
    <w:rsid w:val="00EC3E15"/>
    <w:rsid w:val="00EC41F5"/>
    <w:rsid w:val="00EC6754"/>
    <w:rsid w:val="00EC75B7"/>
    <w:rsid w:val="00EC7697"/>
    <w:rsid w:val="00ED0A2B"/>
    <w:rsid w:val="00ED4614"/>
    <w:rsid w:val="00ED7796"/>
    <w:rsid w:val="00EE038B"/>
    <w:rsid w:val="00EE0748"/>
    <w:rsid w:val="00EE0ECD"/>
    <w:rsid w:val="00EE113F"/>
    <w:rsid w:val="00EE154B"/>
    <w:rsid w:val="00EE231E"/>
    <w:rsid w:val="00EE27FF"/>
    <w:rsid w:val="00EE29AE"/>
    <w:rsid w:val="00EE4C15"/>
    <w:rsid w:val="00EE4FCB"/>
    <w:rsid w:val="00EE58CA"/>
    <w:rsid w:val="00EE6386"/>
    <w:rsid w:val="00EE6B4E"/>
    <w:rsid w:val="00EE76E8"/>
    <w:rsid w:val="00EF2259"/>
    <w:rsid w:val="00EF2648"/>
    <w:rsid w:val="00EF2DE2"/>
    <w:rsid w:val="00EF2FC1"/>
    <w:rsid w:val="00EF3EF4"/>
    <w:rsid w:val="00EF4585"/>
    <w:rsid w:val="00EF4FAA"/>
    <w:rsid w:val="00EF66C5"/>
    <w:rsid w:val="00F007F6"/>
    <w:rsid w:val="00F02475"/>
    <w:rsid w:val="00F02C97"/>
    <w:rsid w:val="00F03F6A"/>
    <w:rsid w:val="00F04512"/>
    <w:rsid w:val="00F056E1"/>
    <w:rsid w:val="00F05A75"/>
    <w:rsid w:val="00F05DBC"/>
    <w:rsid w:val="00F06A7A"/>
    <w:rsid w:val="00F10409"/>
    <w:rsid w:val="00F10787"/>
    <w:rsid w:val="00F10A55"/>
    <w:rsid w:val="00F11B35"/>
    <w:rsid w:val="00F11D3C"/>
    <w:rsid w:val="00F1357A"/>
    <w:rsid w:val="00F15F25"/>
    <w:rsid w:val="00F16349"/>
    <w:rsid w:val="00F16C7F"/>
    <w:rsid w:val="00F17D8B"/>
    <w:rsid w:val="00F211A6"/>
    <w:rsid w:val="00F225FD"/>
    <w:rsid w:val="00F23625"/>
    <w:rsid w:val="00F24CCA"/>
    <w:rsid w:val="00F257B2"/>
    <w:rsid w:val="00F263DE"/>
    <w:rsid w:val="00F263F4"/>
    <w:rsid w:val="00F27486"/>
    <w:rsid w:val="00F30101"/>
    <w:rsid w:val="00F322EB"/>
    <w:rsid w:val="00F35632"/>
    <w:rsid w:val="00F36ABC"/>
    <w:rsid w:val="00F37617"/>
    <w:rsid w:val="00F45973"/>
    <w:rsid w:val="00F45CBD"/>
    <w:rsid w:val="00F46029"/>
    <w:rsid w:val="00F47748"/>
    <w:rsid w:val="00F506A2"/>
    <w:rsid w:val="00F506AD"/>
    <w:rsid w:val="00F52080"/>
    <w:rsid w:val="00F5223D"/>
    <w:rsid w:val="00F52412"/>
    <w:rsid w:val="00F53071"/>
    <w:rsid w:val="00F5442E"/>
    <w:rsid w:val="00F57D1F"/>
    <w:rsid w:val="00F63FD7"/>
    <w:rsid w:val="00F64AB7"/>
    <w:rsid w:val="00F67728"/>
    <w:rsid w:val="00F67D5C"/>
    <w:rsid w:val="00F70181"/>
    <w:rsid w:val="00F70779"/>
    <w:rsid w:val="00F71F8B"/>
    <w:rsid w:val="00F72E7F"/>
    <w:rsid w:val="00F73E1B"/>
    <w:rsid w:val="00F750A4"/>
    <w:rsid w:val="00F75CEF"/>
    <w:rsid w:val="00F770D7"/>
    <w:rsid w:val="00F774AC"/>
    <w:rsid w:val="00F77BA1"/>
    <w:rsid w:val="00F8013F"/>
    <w:rsid w:val="00F83CB0"/>
    <w:rsid w:val="00F85054"/>
    <w:rsid w:val="00F856AE"/>
    <w:rsid w:val="00F874DE"/>
    <w:rsid w:val="00F876BB"/>
    <w:rsid w:val="00F9008E"/>
    <w:rsid w:val="00F90230"/>
    <w:rsid w:val="00F92E7D"/>
    <w:rsid w:val="00F939AA"/>
    <w:rsid w:val="00F93FD2"/>
    <w:rsid w:val="00F94B53"/>
    <w:rsid w:val="00F951E2"/>
    <w:rsid w:val="00F9540A"/>
    <w:rsid w:val="00F97C9A"/>
    <w:rsid w:val="00FA0E56"/>
    <w:rsid w:val="00FA1CD0"/>
    <w:rsid w:val="00FA2E1A"/>
    <w:rsid w:val="00FA4782"/>
    <w:rsid w:val="00FA55B9"/>
    <w:rsid w:val="00FA5D95"/>
    <w:rsid w:val="00FA696E"/>
    <w:rsid w:val="00FA74FF"/>
    <w:rsid w:val="00FA797D"/>
    <w:rsid w:val="00FB0924"/>
    <w:rsid w:val="00FB0DC7"/>
    <w:rsid w:val="00FB12C1"/>
    <w:rsid w:val="00FB1618"/>
    <w:rsid w:val="00FB2AB0"/>
    <w:rsid w:val="00FB3980"/>
    <w:rsid w:val="00FB4BC2"/>
    <w:rsid w:val="00FB55EA"/>
    <w:rsid w:val="00FB690B"/>
    <w:rsid w:val="00FC0423"/>
    <w:rsid w:val="00FC241D"/>
    <w:rsid w:val="00FC2CD1"/>
    <w:rsid w:val="00FC3323"/>
    <w:rsid w:val="00FC41B8"/>
    <w:rsid w:val="00FC6C25"/>
    <w:rsid w:val="00FC703E"/>
    <w:rsid w:val="00FC7522"/>
    <w:rsid w:val="00FC7D8B"/>
    <w:rsid w:val="00FD0764"/>
    <w:rsid w:val="00FD0ECF"/>
    <w:rsid w:val="00FD36E3"/>
    <w:rsid w:val="00FD3944"/>
    <w:rsid w:val="00FD39B4"/>
    <w:rsid w:val="00FD52BF"/>
    <w:rsid w:val="00FD539C"/>
    <w:rsid w:val="00FD5524"/>
    <w:rsid w:val="00FD5E51"/>
    <w:rsid w:val="00FD7781"/>
    <w:rsid w:val="00FD7A71"/>
    <w:rsid w:val="00FE3494"/>
    <w:rsid w:val="00FE3928"/>
    <w:rsid w:val="00FE3A07"/>
    <w:rsid w:val="00FE43DF"/>
    <w:rsid w:val="00FE4A4E"/>
    <w:rsid w:val="00FE5A0A"/>
    <w:rsid w:val="00FE5B08"/>
    <w:rsid w:val="00FE5BD7"/>
    <w:rsid w:val="00FE5EA6"/>
    <w:rsid w:val="00FE5F51"/>
    <w:rsid w:val="00FE6E45"/>
    <w:rsid w:val="00FE7B40"/>
    <w:rsid w:val="00FF06B7"/>
    <w:rsid w:val="00FF258B"/>
    <w:rsid w:val="00FF2B2D"/>
    <w:rsid w:val="00FF74E0"/>
    <w:rsid w:val="00FF78FD"/>
    <w:rsid w:val="00FF7B51"/>
    <w:rsid w:val="00FF7E5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E1AC"/>
  <w15:docId w15:val="{36804076-A9D7-4694-884F-3EE8419C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37"/>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B5279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nhideWhenUsed/>
    <w:qFormat/>
    <w:rsid w:val="007B0C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13200"/>
    <w:pPr>
      <w:keepNext/>
      <w:keepLines/>
      <w:spacing w:before="20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FC2CD1"/>
    <w:pPr>
      <w:keepNext/>
      <w:keepLines/>
      <w:spacing w:before="20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outlineLvl w:val="4"/>
    </w:pPr>
    <w:rPr>
      <w:b/>
      <w:color w:val="000000"/>
    </w:rPr>
  </w:style>
  <w:style w:type="paragraph" w:styleId="Balk6">
    <w:name w:val="heading 6"/>
    <w:basedOn w:val="Normal"/>
    <w:next w:val="Normal"/>
    <w:link w:val="Balk6Char"/>
    <w:qFormat/>
    <w:rsid w:val="001A3399"/>
    <w:pPr>
      <w:spacing w:before="240" w:after="60"/>
      <w:outlineLvl w:val="5"/>
    </w:pPr>
    <w:rPr>
      <w:rFonts w:cs="Arial"/>
      <w:b/>
      <w:bCs/>
    </w:rPr>
  </w:style>
  <w:style w:type="paragraph" w:styleId="Balk7">
    <w:name w:val="heading 7"/>
    <w:aliases w:val="Atıf 2"/>
    <w:basedOn w:val="Normal"/>
    <w:next w:val="Normal"/>
    <w:link w:val="Balk7Char"/>
    <w:uiPriority w:val="99"/>
    <w:qFormat/>
    <w:rsid w:val="001A3399"/>
    <w:pPr>
      <w:keepNext/>
      <w:keepLines/>
      <w:spacing w:before="200"/>
      <w:outlineLvl w:val="6"/>
    </w:pPr>
    <w:rPr>
      <w:i/>
      <w:iCs/>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pPr>
    <w:rPr>
      <w:rFonts w:eastAsia="SimSun" w:cs="Tahoma"/>
      <w:kern w:val="1"/>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uiPriority w:val="34"/>
    <w:qFormat/>
    <w:rsid w:val="009F0362"/>
    <w:pPr>
      <w:spacing w:line="276" w:lineRule="auto"/>
      <w:ind w:left="720"/>
      <w:contextualSpacing/>
    </w:pPr>
    <w:rPr>
      <w:rFonts w:ascii="Calibri" w:eastAsia="Calibri" w:hAnsi="Calibri"/>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jc w:val="both"/>
    </w:pPr>
    <w:rPr>
      <w:rFonts w:ascii="Arial Unicode MS" w:eastAsia="Arial Unicode MS" w:hAnsi="Arial Unicode MS" w:cs="Arial Unicode MS"/>
      <w:sz w:val="20"/>
    </w:rPr>
  </w:style>
  <w:style w:type="paragraph" w:styleId="stBilgi">
    <w:name w:val="header"/>
    <w:basedOn w:val="Normal"/>
    <w:link w:val="stBilgiChar"/>
    <w:uiPriority w:val="99"/>
    <w:unhideWhenUsed/>
    <w:rsid w:val="00B608BE"/>
    <w:pPr>
      <w:tabs>
        <w:tab w:val="center" w:pos="4536"/>
        <w:tab w:val="right" w:pos="9072"/>
      </w:tabs>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7B0CB1"/>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unhideWhenUsed/>
    <w:qFormat/>
    <w:rsid w:val="00650281"/>
    <w:pPr>
      <w:spacing w:after="100"/>
      <w:ind w:left="216"/>
    </w:pPr>
    <w:rPr>
      <w:rFonts w:ascii="Arial" w:eastAsiaTheme="minorEastAsia" w:hAnsi="Arial" w:cs="Arial"/>
      <w:lang w:val="en-US" w:eastAsia="ja-JP"/>
    </w:rPr>
  </w:style>
  <w:style w:type="paragraph" w:styleId="T1">
    <w:name w:val="toc 1"/>
    <w:basedOn w:val="Normal"/>
    <w:next w:val="Normal"/>
    <w:autoRedefine/>
    <w:uiPriority w:val="39"/>
    <w:unhideWhenUsed/>
    <w:qFormat/>
    <w:rsid w:val="00650281"/>
    <w:pPr>
      <w:spacing w:after="100" w:line="276" w:lineRule="auto"/>
    </w:pPr>
    <w:rPr>
      <w:rFonts w:eastAsiaTheme="minorEastAsia"/>
      <w:lang w:val="en-US" w:eastAsia="ja-JP"/>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B52790"/>
    <w:rPr>
      <w:rFonts w:asciiTheme="majorHAnsi" w:eastAsiaTheme="majorEastAsia" w:hAnsiTheme="majorHAnsi" w:cstheme="majorBidi"/>
      <w:b/>
      <w:bCs/>
      <w:color w:val="365F91" w:themeColor="accent1" w:themeShade="BF"/>
      <w:sz w:val="28"/>
      <w:szCs w:val="28"/>
    </w:rPr>
  </w:style>
  <w:style w:type="character" w:customStyle="1" w:styleId="Balk3Char">
    <w:name w:val="Başlık 3 Char"/>
    <w:basedOn w:val="VarsaylanParagrafYazTipi"/>
    <w:link w:val="Balk3"/>
    <w:uiPriority w:val="9"/>
    <w:rsid w:val="00C13200"/>
    <w:rPr>
      <w:rFonts w:asciiTheme="majorHAnsi" w:eastAsiaTheme="majorEastAsia" w:hAnsiTheme="majorHAnsi" w:cstheme="majorBidi"/>
      <w:b/>
      <w:bCs/>
      <w:color w:val="4F81BD" w:themeColor="accent1"/>
    </w:rPr>
  </w:style>
  <w:style w:type="paragraph" w:styleId="Dizin1">
    <w:name w:val="index 1"/>
    <w:basedOn w:val="Normal"/>
    <w:next w:val="Normal"/>
    <w:autoRedefine/>
    <w:uiPriority w:val="99"/>
    <w:unhideWhenUsed/>
    <w:rsid w:val="005D22B2"/>
    <w:pPr>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ind w:left="440" w:hanging="220"/>
    </w:pPr>
    <w:rPr>
      <w:sz w:val="18"/>
      <w:szCs w:val="18"/>
    </w:rPr>
  </w:style>
  <w:style w:type="paragraph" w:styleId="Dizin3">
    <w:name w:val="index 3"/>
    <w:basedOn w:val="Normal"/>
    <w:next w:val="Normal"/>
    <w:autoRedefine/>
    <w:uiPriority w:val="99"/>
    <w:unhideWhenUsed/>
    <w:rsid w:val="00467F34"/>
    <w:pPr>
      <w:ind w:left="660" w:hanging="220"/>
    </w:pPr>
    <w:rPr>
      <w:sz w:val="18"/>
      <w:szCs w:val="18"/>
    </w:rPr>
  </w:style>
  <w:style w:type="paragraph" w:styleId="Dizin4">
    <w:name w:val="index 4"/>
    <w:basedOn w:val="Normal"/>
    <w:next w:val="Normal"/>
    <w:autoRedefine/>
    <w:uiPriority w:val="99"/>
    <w:unhideWhenUsed/>
    <w:rsid w:val="00467F34"/>
    <w:pPr>
      <w:ind w:left="880" w:hanging="220"/>
    </w:pPr>
    <w:rPr>
      <w:sz w:val="18"/>
      <w:szCs w:val="18"/>
    </w:rPr>
  </w:style>
  <w:style w:type="paragraph" w:styleId="Dizin5">
    <w:name w:val="index 5"/>
    <w:basedOn w:val="Normal"/>
    <w:next w:val="Normal"/>
    <w:autoRedefine/>
    <w:uiPriority w:val="99"/>
    <w:unhideWhenUsed/>
    <w:rsid w:val="00467F34"/>
    <w:pPr>
      <w:ind w:left="1100" w:hanging="220"/>
    </w:pPr>
    <w:rPr>
      <w:sz w:val="18"/>
      <w:szCs w:val="18"/>
    </w:rPr>
  </w:style>
  <w:style w:type="paragraph" w:styleId="Dizin6">
    <w:name w:val="index 6"/>
    <w:basedOn w:val="Normal"/>
    <w:next w:val="Normal"/>
    <w:autoRedefine/>
    <w:uiPriority w:val="99"/>
    <w:unhideWhenUsed/>
    <w:rsid w:val="00467F34"/>
    <w:pPr>
      <w:ind w:left="1320" w:hanging="220"/>
    </w:pPr>
    <w:rPr>
      <w:sz w:val="18"/>
      <w:szCs w:val="18"/>
    </w:rPr>
  </w:style>
  <w:style w:type="paragraph" w:styleId="Dizin7">
    <w:name w:val="index 7"/>
    <w:basedOn w:val="Normal"/>
    <w:next w:val="Normal"/>
    <w:autoRedefine/>
    <w:uiPriority w:val="99"/>
    <w:unhideWhenUsed/>
    <w:rsid w:val="00467F34"/>
    <w:pPr>
      <w:ind w:left="1540" w:hanging="220"/>
    </w:pPr>
    <w:rPr>
      <w:sz w:val="18"/>
      <w:szCs w:val="18"/>
    </w:rPr>
  </w:style>
  <w:style w:type="paragraph" w:styleId="Dizin8">
    <w:name w:val="index 8"/>
    <w:basedOn w:val="Normal"/>
    <w:next w:val="Normal"/>
    <w:autoRedefine/>
    <w:uiPriority w:val="99"/>
    <w:unhideWhenUsed/>
    <w:rsid w:val="00467F34"/>
    <w:pPr>
      <w:ind w:left="1760" w:hanging="220"/>
    </w:pPr>
    <w:rPr>
      <w:sz w:val="18"/>
      <w:szCs w:val="18"/>
    </w:rPr>
  </w:style>
  <w:style w:type="paragraph" w:styleId="Dizin9">
    <w:name w:val="index 9"/>
    <w:basedOn w:val="Normal"/>
    <w:next w:val="Normal"/>
    <w:autoRedefine/>
    <w:uiPriority w:val="99"/>
    <w:unhideWhenUsed/>
    <w:rsid w:val="00467F34"/>
    <w:pPr>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cs="Arial"/>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pPr>
    <w:rPr>
      <w:rFonts w:cs="Arial"/>
      <w:sz w:val="20"/>
      <w:szCs w:val="20"/>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Balk1"/>
    <w:next w:val="Normal"/>
    <w:uiPriority w:val="39"/>
    <w:qFormat/>
    <w:rsid w:val="001A3399"/>
    <w:pPr>
      <w:spacing w:line="276" w:lineRule="auto"/>
      <w:outlineLvl w:val="9"/>
    </w:pPr>
    <w:rPr>
      <w:rFonts w:ascii="Cambria" w:eastAsia="Times New Roman" w:hAnsi="Cambria" w:cs="Times New Roman"/>
      <w:color w:val="365F91"/>
    </w:rPr>
  </w:style>
  <w:style w:type="paragraph" w:styleId="SonNotMetni">
    <w:name w:val="endnote text"/>
    <w:basedOn w:val="Normal"/>
    <w:link w:val="SonNotMetniChar"/>
    <w:uiPriority w:val="99"/>
    <w:semiHidden/>
    <w:rsid w:val="001A3399"/>
    <w:rPr>
      <w:rFonts w:cs="Arial"/>
      <w:sz w:val="20"/>
      <w:szCs w:val="20"/>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cs="Arial"/>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jc w:val="center"/>
      <w:outlineLvl w:val="1"/>
    </w:pPr>
    <w:rPr>
      <w:rFonts w:ascii="Cambria" w:hAnsi="Cambria"/>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033">
      <w:bodyDiv w:val="1"/>
      <w:marLeft w:val="0"/>
      <w:marRight w:val="0"/>
      <w:marTop w:val="0"/>
      <w:marBottom w:val="0"/>
      <w:divBdr>
        <w:top w:val="none" w:sz="0" w:space="0" w:color="auto"/>
        <w:left w:val="none" w:sz="0" w:space="0" w:color="auto"/>
        <w:bottom w:val="none" w:sz="0" w:space="0" w:color="auto"/>
        <w:right w:val="none" w:sz="0" w:space="0" w:color="auto"/>
      </w:divBdr>
    </w:div>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23987695">
      <w:bodyDiv w:val="1"/>
      <w:marLeft w:val="0"/>
      <w:marRight w:val="0"/>
      <w:marTop w:val="0"/>
      <w:marBottom w:val="0"/>
      <w:divBdr>
        <w:top w:val="none" w:sz="0" w:space="0" w:color="auto"/>
        <w:left w:val="none" w:sz="0" w:space="0" w:color="auto"/>
        <w:bottom w:val="none" w:sz="0" w:space="0" w:color="auto"/>
        <w:right w:val="none" w:sz="0" w:space="0" w:color="auto"/>
      </w:divBdr>
    </w:div>
    <w:div w:id="753014506">
      <w:bodyDiv w:val="1"/>
      <w:marLeft w:val="0"/>
      <w:marRight w:val="0"/>
      <w:marTop w:val="0"/>
      <w:marBottom w:val="0"/>
      <w:divBdr>
        <w:top w:val="none" w:sz="0" w:space="0" w:color="auto"/>
        <w:left w:val="none" w:sz="0" w:space="0" w:color="auto"/>
        <w:bottom w:val="none" w:sz="0" w:space="0" w:color="auto"/>
        <w:right w:val="none" w:sz="0" w:space="0" w:color="auto"/>
      </w:divBdr>
      <w:divsChild>
        <w:div w:id="311059000">
          <w:marLeft w:val="0"/>
          <w:marRight w:val="0"/>
          <w:marTop w:val="0"/>
          <w:marBottom w:val="0"/>
          <w:divBdr>
            <w:top w:val="none" w:sz="0" w:space="0" w:color="auto"/>
            <w:left w:val="none" w:sz="0" w:space="0" w:color="auto"/>
            <w:bottom w:val="none" w:sz="0" w:space="0" w:color="auto"/>
            <w:right w:val="none" w:sz="0" w:space="0" w:color="auto"/>
          </w:divBdr>
          <w:divsChild>
            <w:div w:id="779909099">
              <w:marLeft w:val="0"/>
              <w:marRight w:val="0"/>
              <w:marTop w:val="0"/>
              <w:marBottom w:val="0"/>
              <w:divBdr>
                <w:top w:val="none" w:sz="0" w:space="0" w:color="auto"/>
                <w:left w:val="none" w:sz="0" w:space="0" w:color="auto"/>
                <w:bottom w:val="none" w:sz="0" w:space="0" w:color="auto"/>
                <w:right w:val="none" w:sz="0" w:space="0" w:color="auto"/>
              </w:divBdr>
              <w:divsChild>
                <w:div w:id="3012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0578740">
      <w:bodyDiv w:val="1"/>
      <w:marLeft w:val="0"/>
      <w:marRight w:val="0"/>
      <w:marTop w:val="0"/>
      <w:marBottom w:val="0"/>
      <w:divBdr>
        <w:top w:val="none" w:sz="0" w:space="0" w:color="auto"/>
        <w:left w:val="none" w:sz="0" w:space="0" w:color="auto"/>
        <w:bottom w:val="none" w:sz="0" w:space="0" w:color="auto"/>
        <w:right w:val="none" w:sz="0" w:space="0" w:color="auto"/>
      </w:divBdr>
      <w:divsChild>
        <w:div w:id="327369364">
          <w:marLeft w:val="0"/>
          <w:marRight w:val="0"/>
          <w:marTop w:val="0"/>
          <w:marBottom w:val="0"/>
          <w:divBdr>
            <w:top w:val="none" w:sz="0" w:space="0" w:color="auto"/>
            <w:left w:val="none" w:sz="0" w:space="0" w:color="auto"/>
            <w:bottom w:val="none" w:sz="0" w:space="0" w:color="auto"/>
            <w:right w:val="none" w:sz="0" w:space="0" w:color="auto"/>
          </w:divBdr>
          <w:divsChild>
            <w:div w:id="1519193213">
              <w:marLeft w:val="0"/>
              <w:marRight w:val="0"/>
              <w:marTop w:val="0"/>
              <w:marBottom w:val="0"/>
              <w:divBdr>
                <w:top w:val="none" w:sz="0" w:space="0" w:color="auto"/>
                <w:left w:val="none" w:sz="0" w:space="0" w:color="auto"/>
                <w:bottom w:val="none" w:sz="0" w:space="0" w:color="auto"/>
                <w:right w:val="none" w:sz="0" w:space="0" w:color="auto"/>
              </w:divBdr>
              <w:divsChild>
                <w:div w:id="470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06636335">
      <w:bodyDiv w:val="1"/>
      <w:marLeft w:val="0"/>
      <w:marRight w:val="0"/>
      <w:marTop w:val="0"/>
      <w:marBottom w:val="0"/>
      <w:divBdr>
        <w:top w:val="none" w:sz="0" w:space="0" w:color="auto"/>
        <w:left w:val="none" w:sz="0" w:space="0" w:color="auto"/>
        <w:bottom w:val="none" w:sz="0" w:space="0" w:color="auto"/>
        <w:right w:val="none" w:sz="0" w:space="0" w:color="auto"/>
      </w:divBdr>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052121957">
      <w:bodyDiv w:val="1"/>
      <w:marLeft w:val="0"/>
      <w:marRight w:val="0"/>
      <w:marTop w:val="0"/>
      <w:marBottom w:val="0"/>
      <w:divBdr>
        <w:top w:val="none" w:sz="0" w:space="0" w:color="auto"/>
        <w:left w:val="none" w:sz="0" w:space="0" w:color="auto"/>
        <w:bottom w:val="none" w:sz="0" w:space="0" w:color="auto"/>
        <w:right w:val="none" w:sz="0" w:space="0" w:color="auto"/>
      </w:divBdr>
    </w:div>
    <w:div w:id="1093283340">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288393551">
      <w:bodyDiv w:val="1"/>
      <w:marLeft w:val="0"/>
      <w:marRight w:val="0"/>
      <w:marTop w:val="0"/>
      <w:marBottom w:val="0"/>
      <w:divBdr>
        <w:top w:val="none" w:sz="0" w:space="0" w:color="auto"/>
        <w:left w:val="none" w:sz="0" w:space="0" w:color="auto"/>
        <w:bottom w:val="none" w:sz="0" w:space="0" w:color="auto"/>
        <w:right w:val="none" w:sz="0" w:space="0" w:color="auto"/>
      </w:divBdr>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389836155">
      <w:bodyDiv w:val="1"/>
      <w:marLeft w:val="0"/>
      <w:marRight w:val="0"/>
      <w:marTop w:val="0"/>
      <w:marBottom w:val="0"/>
      <w:divBdr>
        <w:top w:val="none" w:sz="0" w:space="0" w:color="auto"/>
        <w:left w:val="none" w:sz="0" w:space="0" w:color="auto"/>
        <w:bottom w:val="none" w:sz="0" w:space="0" w:color="auto"/>
        <w:right w:val="none" w:sz="0" w:space="0" w:color="auto"/>
      </w:divBdr>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51348253">
      <w:bodyDiv w:val="1"/>
      <w:marLeft w:val="0"/>
      <w:marRight w:val="0"/>
      <w:marTop w:val="0"/>
      <w:marBottom w:val="0"/>
      <w:divBdr>
        <w:top w:val="none" w:sz="0" w:space="0" w:color="auto"/>
        <w:left w:val="none" w:sz="0" w:space="0" w:color="auto"/>
        <w:bottom w:val="none" w:sz="0" w:space="0" w:color="auto"/>
        <w:right w:val="none" w:sz="0" w:space="0" w:color="auto"/>
      </w:divBdr>
      <w:divsChild>
        <w:div w:id="1651902654">
          <w:marLeft w:val="0"/>
          <w:marRight w:val="0"/>
          <w:marTop w:val="0"/>
          <w:marBottom w:val="0"/>
          <w:divBdr>
            <w:top w:val="none" w:sz="0" w:space="0" w:color="auto"/>
            <w:left w:val="none" w:sz="0" w:space="0" w:color="auto"/>
            <w:bottom w:val="none" w:sz="0" w:space="0" w:color="auto"/>
            <w:right w:val="none" w:sz="0" w:space="0" w:color="auto"/>
          </w:divBdr>
          <w:divsChild>
            <w:div w:id="291985407">
              <w:marLeft w:val="0"/>
              <w:marRight w:val="0"/>
              <w:marTop w:val="0"/>
              <w:marBottom w:val="0"/>
              <w:divBdr>
                <w:top w:val="none" w:sz="0" w:space="0" w:color="auto"/>
                <w:left w:val="none" w:sz="0" w:space="0" w:color="auto"/>
                <w:bottom w:val="none" w:sz="0" w:space="0" w:color="auto"/>
                <w:right w:val="none" w:sz="0" w:space="0" w:color="auto"/>
              </w:divBdr>
              <w:divsChild>
                <w:div w:id="11877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24112494">
      <w:bodyDiv w:val="1"/>
      <w:marLeft w:val="0"/>
      <w:marRight w:val="0"/>
      <w:marTop w:val="0"/>
      <w:marBottom w:val="0"/>
      <w:divBdr>
        <w:top w:val="none" w:sz="0" w:space="0" w:color="auto"/>
        <w:left w:val="none" w:sz="0" w:space="0" w:color="auto"/>
        <w:bottom w:val="none" w:sz="0" w:space="0" w:color="auto"/>
        <w:right w:val="none" w:sz="0" w:space="0" w:color="auto"/>
      </w:divBdr>
      <w:divsChild>
        <w:div w:id="648873831">
          <w:marLeft w:val="0"/>
          <w:marRight w:val="0"/>
          <w:marTop w:val="0"/>
          <w:marBottom w:val="0"/>
          <w:divBdr>
            <w:top w:val="none" w:sz="0" w:space="0" w:color="auto"/>
            <w:left w:val="none" w:sz="0" w:space="0" w:color="auto"/>
            <w:bottom w:val="none" w:sz="0" w:space="0" w:color="auto"/>
            <w:right w:val="none" w:sz="0" w:space="0" w:color="auto"/>
          </w:divBdr>
          <w:divsChild>
            <w:div w:id="1692759646">
              <w:marLeft w:val="0"/>
              <w:marRight w:val="0"/>
              <w:marTop w:val="0"/>
              <w:marBottom w:val="0"/>
              <w:divBdr>
                <w:top w:val="none" w:sz="0" w:space="0" w:color="auto"/>
                <w:left w:val="none" w:sz="0" w:space="0" w:color="auto"/>
                <w:bottom w:val="none" w:sz="0" w:space="0" w:color="auto"/>
                <w:right w:val="none" w:sz="0" w:space="0" w:color="auto"/>
              </w:divBdr>
              <w:divsChild>
                <w:div w:id="21360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F5161-2714-4E5A-BEE3-A6B4CB29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2138</Words>
  <Characters>12192</Characters>
  <Application>Microsoft Office Word</Application>
  <DocSecurity>0</DocSecurity>
  <Lines>101</Lines>
  <Paragraphs>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Ahmet Özberk</cp:lastModifiedBy>
  <cp:revision>3</cp:revision>
  <cp:lastPrinted>2021-12-30T23:08:00Z</cp:lastPrinted>
  <dcterms:created xsi:type="dcterms:W3CDTF">2021-12-30T23:09:00Z</dcterms:created>
  <dcterms:modified xsi:type="dcterms:W3CDTF">2021-12-30T23:10:00Z</dcterms:modified>
</cp:coreProperties>
</file>